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04C68" w14:textId="58F14A27" w:rsidR="00A22D1F" w:rsidRDefault="00A22D1F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18E00A6D" w14:textId="77777777" w:rsidR="00A22D1F" w:rsidRPr="00945369" w:rsidRDefault="003F0E36">
      <w:pPr>
        <w:pStyle w:val="divname"/>
        <w:rPr>
          <w:rStyle w:val="span"/>
          <w:rFonts w:ascii="Palatino Linotype" w:eastAsia="Palatino Linotype" w:hAnsi="Palatino Linotype" w:cs="Palatino Linotype"/>
          <w:color w:val="3F5543"/>
          <w:sz w:val="52"/>
          <w:szCs w:val="52"/>
        </w:rPr>
      </w:pPr>
      <w:r w:rsidRPr="00945369">
        <w:rPr>
          <w:rStyle w:val="span"/>
          <w:rFonts w:ascii="Palatino Linotype" w:eastAsia="Palatino Linotype" w:hAnsi="Palatino Linotype" w:cs="Palatino Linotype"/>
          <w:color w:val="3F5543"/>
          <w:sz w:val="52"/>
          <w:szCs w:val="52"/>
        </w:rPr>
        <w:t>Marco</w:t>
      </w:r>
      <w:r w:rsidRPr="00945369">
        <w:rPr>
          <w:rFonts w:ascii="Palatino Linotype" w:eastAsia="Palatino Linotype" w:hAnsi="Palatino Linotype" w:cs="Palatino Linotype"/>
          <w:color w:val="3F5543"/>
        </w:rPr>
        <w:t xml:space="preserve"> </w:t>
      </w:r>
      <w:r w:rsidRPr="00945369">
        <w:rPr>
          <w:rStyle w:val="span"/>
          <w:rFonts w:ascii="Palatino Linotype" w:eastAsia="Palatino Linotype" w:hAnsi="Palatino Linotype" w:cs="Palatino Linotype"/>
          <w:color w:val="3F5543"/>
          <w:sz w:val="52"/>
          <w:szCs w:val="52"/>
        </w:rPr>
        <w:t>Peterson</w:t>
      </w:r>
    </w:p>
    <w:p w14:paraId="6578AC7C" w14:textId="77777777" w:rsidR="00945369" w:rsidRDefault="00945369">
      <w:pPr>
        <w:pStyle w:val="divname"/>
        <w:rPr>
          <w:rFonts w:ascii="Palatino Linotype" w:eastAsia="Palatino Linotype" w:hAnsi="Palatino Linotype" w:cs="Palatino Linotype"/>
        </w:rPr>
      </w:pPr>
    </w:p>
    <w:p w14:paraId="65FCA680" w14:textId="0D98C865" w:rsidR="00A22D1F" w:rsidRDefault="0091382A" w:rsidP="0091382A">
      <w:pPr>
        <w:pStyle w:val="divdocumentulli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                           5035517647</w:t>
      </w:r>
      <w:r w:rsidR="003F0E36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 w:rsidR="003F0E36">
        <w:rPr>
          <w:rStyle w:val="sprtr"/>
          <w:rFonts w:ascii="Palatino Linotype" w:eastAsia="Palatino Linotype" w:hAnsi="Palatino Linotype" w:cs="Palatino Linotype"/>
          <w:color w:val="4A4A4A"/>
        </w:rPr>
        <w:t>  |  </w:t>
      </w:r>
      <w:r w:rsidR="003F0E36"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hyperlink r:id="rId6" w:history="1">
        <w:r w:rsidRPr="00CA3E2D">
          <w:rPr>
            <w:rStyle w:val="Hyperlink"/>
            <w:rFonts w:ascii="Palatino Linotype" w:eastAsia="Palatino Linotype" w:hAnsi="Palatino Linotype" w:cs="Palatino Linotype"/>
            <w:sz w:val="20"/>
            <w:szCs w:val="20"/>
          </w:rPr>
          <w:t>mapeterson3@outlook.com</w:t>
        </w:r>
      </w:hyperlink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| </w:t>
      </w:r>
      <w:r w:rsidRPr="0091382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linkedin.com/in/marco-peterson-5b1b63148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|</w:t>
      </w:r>
    </w:p>
    <w:p w14:paraId="6539E2D3" w14:textId="2D4CD7C9" w:rsidR="0091382A" w:rsidRDefault="0091382A" w:rsidP="0091382A">
      <w:pPr>
        <w:pStyle w:val="divdocumentulli"/>
        <w:spacing w:line="260" w:lineRule="atLeast"/>
        <w:ind w:left="3600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1382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https://github.com/MarcoPeterson</w:t>
      </w:r>
    </w:p>
    <w:p w14:paraId="6F975AE5" w14:textId="43CE0942" w:rsidR="0091382A" w:rsidRDefault="0091382A" w:rsidP="0091382A">
      <w:pPr>
        <w:pStyle w:val="divdocumentulli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ab/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ab/>
      </w:r>
    </w:p>
    <w:p w14:paraId="52975E33" w14:textId="77777777" w:rsidR="0091382A" w:rsidRPr="00060E28" w:rsidRDefault="0091382A" w:rsidP="00060E28">
      <w:pPr>
        <w:pStyle w:val="divdocumentulli"/>
        <w:spacing w:line="260" w:lineRule="atLeast"/>
        <w:ind w:left="2440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288C7177" w14:textId="77777777" w:rsidR="00A22D1F" w:rsidRDefault="003F0E36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45369">
        <w:rPr>
          <w:rStyle w:val="divdocumentdivsectiontitle"/>
          <w:rFonts w:ascii="Palatino Linotype" w:eastAsia="Palatino Linotype" w:hAnsi="Palatino Linotype" w:cs="Palatino Linotype"/>
          <w:color w:val="3F5543"/>
        </w:rPr>
        <w:t>Summary</w:t>
      </w:r>
      <w:r>
        <w:rPr>
          <w:rStyle w:val="divdocumentdivsectiontitle"/>
          <w:rFonts w:ascii="Palatino Linotype" w:eastAsia="Palatino Linotype" w:hAnsi="Palatino Linotype" w:cs="Palatino Linotype"/>
        </w:rPr>
        <w:t xml:space="preserve">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0DB4F786" w14:textId="77777777" w:rsidR="0091382A" w:rsidRDefault="0091382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1382A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Experienced data scientist with 5+ years in retail, energy, and healthcare industries. </w:t>
      </w:r>
      <w:proofErr w:type="gramStart"/>
      <w:r w:rsidRPr="0091382A">
        <w:rPr>
          <w:rFonts w:ascii="Palatino Linotype" w:eastAsia="Palatino Linotype" w:hAnsi="Palatino Linotype" w:cs="Palatino Linotype"/>
          <w:color w:val="4A4A4A"/>
          <w:sz w:val="20"/>
          <w:szCs w:val="20"/>
        </w:rPr>
        <w:t>Skilled</w:t>
      </w:r>
      <w:proofErr w:type="gramEnd"/>
      <w:r w:rsidRPr="0091382A"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GBR modeling, customer segmentation, and predictive analytics. Improved forecasting accuracy by 68% and reduced readmissions by 15% in 6 months using innovative data-driven insights.</w:t>
      </w:r>
    </w:p>
    <w:p w14:paraId="036AC187" w14:textId="77777777" w:rsidR="00EF271B" w:rsidRDefault="00EF271B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553D4E9A" w14:textId="30823195" w:rsidR="00A22D1F" w:rsidRDefault="003F0E36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45369">
        <w:rPr>
          <w:rStyle w:val="divdocumentdivsectiontitle"/>
          <w:rFonts w:ascii="Palatino Linotype" w:eastAsia="Palatino Linotype" w:hAnsi="Palatino Linotype" w:cs="Palatino Linotype"/>
          <w:color w:val="3F5543"/>
        </w:rPr>
        <w:t>Skills</w:t>
      </w:r>
      <w:r>
        <w:rPr>
          <w:rStyle w:val="divdocumentdivsectiontitle"/>
          <w:rFonts w:ascii="Palatino Linotype" w:eastAsia="Palatino Linotype" w:hAnsi="Palatino Linotype" w:cs="Palatino Linotype"/>
        </w:rPr>
        <w:t xml:space="preserve">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19552" w:type="dxa"/>
        <w:tblLayout w:type="fixed"/>
        <w:tblLook w:val="05E0" w:firstRow="1" w:lastRow="1" w:firstColumn="1" w:lastColumn="1" w:noHBand="0" w:noVBand="1"/>
      </w:tblPr>
      <w:tblGrid>
        <w:gridCol w:w="4752"/>
        <w:gridCol w:w="3960"/>
        <w:gridCol w:w="5420"/>
        <w:gridCol w:w="5420"/>
      </w:tblGrid>
      <w:tr w:rsidR="0091382A" w14:paraId="76124301" w14:textId="0C64FC57" w:rsidTr="0091382A">
        <w:tc>
          <w:tcPr>
            <w:tcW w:w="4752" w:type="dxa"/>
            <w:hideMark/>
          </w:tcPr>
          <w:p w14:paraId="2F74584E" w14:textId="77777777" w:rsidR="0091382A" w:rsidRDefault="0091382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Deep Learning</w:t>
            </w:r>
          </w:p>
          <w:p w14:paraId="1D6C63AE" w14:textId="77777777" w:rsidR="0091382A" w:rsidRDefault="0091382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Natural Language Processing (NLP)</w:t>
            </w:r>
          </w:p>
          <w:p w14:paraId="6238DEA7" w14:textId="77777777" w:rsidR="0091382A" w:rsidRDefault="0091382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Scikit-Learn</w:t>
            </w:r>
          </w:p>
          <w:p w14:paraId="59DBE66A" w14:textId="77777777" w:rsidR="0091382A" w:rsidRDefault="0091382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Python</w:t>
            </w:r>
          </w:p>
          <w:p w14:paraId="78295D9C" w14:textId="247F91B2" w:rsidR="00F31311" w:rsidRDefault="00F3131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proofErr w:type="spellStart"/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XGBoost</w:t>
            </w:r>
            <w:proofErr w:type="spellEnd"/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</w:t>
            </w:r>
          </w:p>
          <w:p w14:paraId="6BD30E6D" w14:textId="750A4069" w:rsidR="00F31311" w:rsidRDefault="00F31311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OpenAI API</w:t>
            </w:r>
          </w:p>
          <w:p w14:paraId="3AC2A1B5" w14:textId="77777777" w:rsidR="00EF271B" w:rsidRDefault="00EF271B" w:rsidP="00EF271B">
            <w:pPr>
              <w:pStyle w:val="divdocumentulli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960" w:type="dxa"/>
            <w:hideMark/>
          </w:tcPr>
          <w:p w14:paraId="57C26BF4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</w:t>
            </w:r>
          </w:p>
          <w:p w14:paraId="176B25BF" w14:textId="25BA791C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SQL                                                                        </w:t>
            </w:r>
          </w:p>
          <w:p w14:paraId="0493CFC8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Power BI</w:t>
            </w:r>
          </w:p>
          <w:p w14:paraId="35446941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Tableau</w:t>
            </w:r>
          </w:p>
          <w:p w14:paraId="096D1CD4" w14:textId="77777777" w:rsidR="00F31311" w:rsidRDefault="00F313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Hugging Face</w:t>
            </w:r>
          </w:p>
          <w:p w14:paraId="3596D265" w14:textId="6E58F48D" w:rsidR="00F31311" w:rsidRDefault="00F313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LLM</w:t>
            </w:r>
          </w:p>
        </w:tc>
        <w:tc>
          <w:tcPr>
            <w:tcW w:w="5420" w:type="dxa"/>
          </w:tcPr>
          <w:p w14:paraId="29B2D31D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API Development</w:t>
            </w:r>
          </w:p>
          <w:p w14:paraId="4C59BF39" w14:textId="7C0936F0" w:rsidR="0091382A" w:rsidRDefault="0091382A" w:rsidP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AWS</w:t>
            </w:r>
          </w:p>
          <w:p w14:paraId="40C063A4" w14:textId="14688B5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Azure</w:t>
            </w:r>
          </w:p>
          <w:p w14:paraId="393F78C5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TensorFlow</w:t>
            </w:r>
          </w:p>
          <w:p w14:paraId="2AC4DD81" w14:textId="77777777" w:rsidR="00F31311" w:rsidRDefault="00F313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proofErr w:type="spellStart"/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PyTorch</w:t>
            </w:r>
            <w:proofErr w:type="spellEnd"/>
          </w:p>
          <w:p w14:paraId="1931572C" w14:textId="18E2E3C1" w:rsidR="00F31311" w:rsidRDefault="00F3131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F31311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Diffusers</w:t>
            </w:r>
          </w:p>
        </w:tc>
        <w:tc>
          <w:tcPr>
            <w:tcW w:w="5420" w:type="dxa"/>
          </w:tcPr>
          <w:p w14:paraId="14E9E3FE" w14:textId="77777777" w:rsidR="0091382A" w:rsidRDefault="0091382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35A18728" w14:textId="77777777" w:rsidR="00A22D1F" w:rsidRDefault="003F0E36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45369">
        <w:rPr>
          <w:rStyle w:val="divdocumentdivsectiontitle"/>
          <w:rFonts w:ascii="Palatino Linotype" w:eastAsia="Palatino Linotype" w:hAnsi="Palatino Linotype" w:cs="Palatino Linotype"/>
          <w:color w:val="3F5543"/>
        </w:rPr>
        <w:t>Experience</w:t>
      </w:r>
      <w:r>
        <w:rPr>
          <w:rStyle w:val="divdocumentdivsectiontitle"/>
          <w:rFonts w:ascii="Palatino Linotype" w:eastAsia="Palatino Linotype" w:hAnsi="Palatino Linotype" w:cs="Palatino Linotype"/>
        </w:rPr>
        <w:t xml:space="preserve">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PlainTable5"/>
        <w:tblW w:w="0" w:type="auto"/>
        <w:tblLayout w:type="fixed"/>
        <w:tblLook w:val="05E0" w:firstRow="1" w:lastRow="1" w:firstColumn="1" w:lastColumn="1" w:noHBand="0" w:noVBand="1"/>
      </w:tblPr>
      <w:tblGrid>
        <w:gridCol w:w="3880"/>
        <w:gridCol w:w="6960"/>
      </w:tblGrid>
      <w:tr w:rsidR="00A22D1F" w14:paraId="1A7E6768" w14:textId="77777777" w:rsidTr="00913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80" w:type="dxa"/>
            <w:hideMark/>
          </w:tcPr>
          <w:p w14:paraId="1A212F13" w14:textId="77777777" w:rsidR="009D6421" w:rsidRDefault="009D6421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0E21CCDC" w14:textId="77777777" w:rsidR="009D6421" w:rsidRDefault="009D6421" w:rsidP="009D642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Bath and Body Works | Columbus, OH</w:t>
            </w:r>
          </w:p>
          <w:p w14:paraId="41BCCBAB" w14:textId="0FA19B00" w:rsidR="009D6421" w:rsidRPr="00CE747E" w:rsidRDefault="009D6421" w:rsidP="009D642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</w:pPr>
            <w:r w:rsidRPr="00CE747E">
              <w:rPr>
                <w:rStyle w:val="jobtitle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  <w:t>Data Scientist</w:t>
            </w:r>
          </w:p>
          <w:p w14:paraId="6B5F7B46" w14:textId="3B674D19" w:rsidR="00A22D1F" w:rsidRDefault="009D6421" w:rsidP="009D6421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09/202</w:t>
            </w:r>
            <w:r w:rsidR="000B5730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1</w:t>
            </w:r>
            <w:r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- Current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960" w:type="dxa"/>
            <w:hideMark/>
          </w:tcPr>
          <w:p w14:paraId="49092883" w14:textId="2171A99A" w:rsidR="00A22D1F" w:rsidRDefault="00A22D1F" w:rsidP="009D6421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237D194" w14:textId="46B9D2B1" w:rsidR="0091382A" w:rsidRPr="00EF271B" w:rsidRDefault="00EF271B" w:rsidP="00EF271B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Created a GBR model for </w:t>
            </w:r>
            <w:proofErr w:type="gramStart"/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Inventory, and</w:t>
            </w:r>
            <w:proofErr w:type="gramEnd"/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created a more sophisticated model that replaced the JDA system being used by the logistics team, which captured forecasting better by 68%</w:t>
            </w:r>
            <w:r w:rsidR="005F3D62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.</w:t>
            </w:r>
          </w:p>
          <w:p w14:paraId="6808B7CB" w14:textId="77777777" w:rsidR="00EF271B" w:rsidRPr="00BC6325" w:rsidRDefault="00EF271B" w:rsidP="00EF271B">
            <w:pPr>
              <w:pStyle w:val="divdocumentparlrColmnsinglecolumnulli"/>
              <w:spacing w:line="260" w:lineRule="atLeast"/>
              <w:ind w:left="720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144863EB" w14:textId="4EF966AD" w:rsidR="0091382A" w:rsidRPr="00BC6325" w:rsidRDefault="0091382A" w:rsidP="00BC6325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Created innovative</w:t>
            </w:r>
            <w:r w:rsidR="00B111E1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inventory</w:t>
            </w: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models in </w:t>
            </w:r>
            <w:proofErr w:type="spellStart"/>
            <w:r w:rsidR="00BC6325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Keras</w:t>
            </w:r>
            <w:proofErr w:type="spellEnd"/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that improved customer segmentation, enabling data</w:t>
            </w:r>
            <w:r w:rsidR="00B111E1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</w:t>
            </w: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driven </w:t>
            </w:r>
            <w:r w:rsidR="00C95C7C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decisions,</w:t>
            </w: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and enhancing overall sales</w:t>
            </w:r>
            <w:r w:rsid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.</w:t>
            </w:r>
          </w:p>
          <w:p w14:paraId="382DDF13" w14:textId="77777777" w:rsidR="0091382A" w:rsidRPr="00BC6325" w:rsidRDefault="0091382A" w:rsidP="0091382A">
            <w:pPr>
              <w:pStyle w:val="ListParagraph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11F6272B" w14:textId="7D27C4FB" w:rsidR="00A22D1F" w:rsidRPr="00BC6325" w:rsidRDefault="0091382A" w:rsidP="00BC6325">
            <w:pPr>
              <w:pStyle w:val="divdocumentparlrColmnsinglecolumnulli"/>
              <w:numPr>
                <w:ilvl w:val="0"/>
                <w:numId w:val="8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Created innovative data-driven insights that improved sales performance by enhancing customer understanding and </w:t>
            </w:r>
            <w:r w:rsidR="00EF271B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engagement.</w:t>
            </w:r>
          </w:p>
          <w:p w14:paraId="1A5A6FC4" w14:textId="4F26E362" w:rsidR="0091382A" w:rsidRDefault="0091382A" w:rsidP="0091382A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7E51B2E8" w14:textId="77777777" w:rsidR="00A22D1F" w:rsidRDefault="00A22D1F">
      <w:pPr>
        <w:rPr>
          <w:vanish/>
        </w:rPr>
      </w:pPr>
    </w:p>
    <w:tbl>
      <w:tblPr>
        <w:tblStyle w:val="PlainTable5"/>
        <w:tblW w:w="0" w:type="auto"/>
        <w:tblLayout w:type="fixed"/>
        <w:tblLook w:val="05E0" w:firstRow="1" w:lastRow="1" w:firstColumn="1" w:lastColumn="1" w:noHBand="0" w:noVBand="1"/>
      </w:tblPr>
      <w:tblGrid>
        <w:gridCol w:w="3880"/>
        <w:gridCol w:w="6960"/>
      </w:tblGrid>
      <w:tr w:rsidR="009D6421" w14:paraId="6ECC8B7C" w14:textId="77777777" w:rsidTr="00C95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80" w:type="dxa"/>
            <w:tcBorders>
              <w:bottom w:val="none" w:sz="0" w:space="0" w:color="auto"/>
            </w:tcBorders>
            <w:hideMark/>
          </w:tcPr>
          <w:p w14:paraId="4CAF7C9D" w14:textId="77777777" w:rsidR="00B111E1" w:rsidRDefault="00B111E1" w:rsidP="003C12E0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1166CA9E" w14:textId="0D4289DC" w:rsidR="009D6421" w:rsidRDefault="009D6421" w:rsidP="003C12E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Cradlepoint | Boise, ID</w:t>
            </w:r>
          </w:p>
          <w:p w14:paraId="2F77C0A1" w14:textId="2E2D6821" w:rsidR="009D6421" w:rsidRPr="00CE747E" w:rsidRDefault="009D6421" w:rsidP="003C12E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</w:pPr>
            <w:r w:rsidRPr="00CE747E">
              <w:rPr>
                <w:rStyle w:val="jobtitle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  <w:t>Data Scientist</w:t>
            </w:r>
          </w:p>
          <w:p w14:paraId="2025A0EE" w14:textId="4338E356" w:rsidR="009D6421" w:rsidRDefault="009D6421" w:rsidP="003C12E0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09/2020</w:t>
            </w:r>
            <w:r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- 2021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960" w:type="dxa"/>
            <w:tcBorders>
              <w:bottom w:val="none" w:sz="0" w:space="0" w:color="auto"/>
            </w:tcBorders>
            <w:hideMark/>
          </w:tcPr>
          <w:p w14:paraId="25F0A36D" w14:textId="77777777" w:rsidR="00B111E1" w:rsidRPr="00B111E1" w:rsidRDefault="00B111E1" w:rsidP="00B111E1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E9B8607" w14:textId="38B3B5C1" w:rsidR="009D6421" w:rsidRPr="00BC6325" w:rsidRDefault="009D6421" w:rsidP="00BC6325">
            <w:pPr>
              <w:pStyle w:val="divdocumentparlrColmnsinglecolumn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Created a </w:t>
            </w:r>
            <w:r w:rsidR="00B111E1" w:rsidRPr="00BC6325"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S</w:t>
            </w:r>
            <w:r w:rsidR="00BC6325" w:rsidRPr="00BC6325"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ci-Kit</w:t>
            </w:r>
            <w:r w:rsidRPr="00BC6325"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 to boost the retention of customers by 40% in </w:t>
            </w:r>
            <w:r w:rsidR="00EF271B" w:rsidRPr="00BC6325"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2022.</w:t>
            </w:r>
          </w:p>
          <w:p w14:paraId="62EF1DA7" w14:textId="77777777" w:rsidR="0091382A" w:rsidRPr="00BC6325" w:rsidRDefault="0091382A" w:rsidP="0091382A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75C432C9" w14:textId="67CF9842" w:rsidR="0091382A" w:rsidRPr="00BC6325" w:rsidRDefault="0091382A" w:rsidP="00BC6325">
            <w:pPr>
              <w:pStyle w:val="divdocumentparlrColmnsinglecolumnulli"/>
              <w:numPr>
                <w:ilvl w:val="0"/>
                <w:numId w:val="9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Developed interactive dashboards for internet speed metrics, enhancing data visibility and decision making within 3 months. </w:t>
            </w:r>
          </w:p>
          <w:p w14:paraId="7C489885" w14:textId="77777777" w:rsidR="0091382A" w:rsidRPr="00BC6325" w:rsidRDefault="0091382A" w:rsidP="0091382A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05776EE8" w14:textId="69BAABC9" w:rsidR="009D6421" w:rsidRPr="00BC6325" w:rsidRDefault="0091382A" w:rsidP="00BC6325">
            <w:pPr>
              <w:pStyle w:val="divdocumentparlrColmnsinglecolumnulli"/>
              <w:numPr>
                <w:ilvl w:val="0"/>
                <w:numId w:val="9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Devised a Decision Tree Model that helped monitor the effectiveness of better understanding our speed test within </w:t>
            </w:r>
            <w:proofErr w:type="spellStart"/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Netcloud</w:t>
            </w:r>
            <w:proofErr w:type="spellEnd"/>
            <w:r w:rsid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.</w:t>
            </w:r>
          </w:p>
          <w:p w14:paraId="1A9C0730" w14:textId="7CEB3EA7" w:rsidR="0091382A" w:rsidRDefault="0091382A" w:rsidP="0091382A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  <w:tr w:rsidR="00A22D1F" w14:paraId="456121F1" w14:textId="77777777" w:rsidTr="00C95C7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68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880" w:type="dxa"/>
            <w:tcBorders>
              <w:top w:val="none" w:sz="0" w:space="0" w:color="auto"/>
            </w:tcBorders>
            <w:hideMark/>
          </w:tcPr>
          <w:p w14:paraId="1F32698B" w14:textId="77777777" w:rsidR="00B111E1" w:rsidRDefault="00B111E1" w:rsidP="00C95C7C">
            <w:pPr>
              <w:pStyle w:val="spanpaddedline"/>
              <w:spacing w:line="260" w:lineRule="atLeast"/>
              <w:jc w:val="lef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29F82F71" w14:textId="77777777" w:rsidR="00BC6325" w:rsidRDefault="00BC6325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1F495BFB" w14:textId="0B3BAC69" w:rsidR="00A22D1F" w:rsidRDefault="00945369" w:rsidP="00945369">
            <w:pPr>
              <w:pStyle w:val="spanpaddedline"/>
              <w:spacing w:line="260" w:lineRule="atLeast"/>
              <w:jc w:val="lef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                             </w:t>
            </w:r>
            <w:r w:rsidR="003F0E3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TXU Energy | Irving, TX</w:t>
            </w:r>
          </w:p>
          <w:p w14:paraId="5C5A5CA9" w14:textId="77777777" w:rsidR="00A22D1F" w:rsidRPr="00CE747E" w:rsidRDefault="003F0E36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</w:pPr>
            <w:r w:rsidRPr="00CE747E">
              <w:rPr>
                <w:rStyle w:val="jobtitle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  <w:t>Business Intelligence Team Lead</w:t>
            </w:r>
          </w:p>
          <w:p w14:paraId="11A1AD3E" w14:textId="77777777" w:rsidR="00A22D1F" w:rsidRDefault="003F0E36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07/2019</w:t>
            </w:r>
            <w:r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- 09/2020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6960" w:type="dxa"/>
            <w:tcBorders>
              <w:top w:val="none" w:sz="0" w:space="0" w:color="auto"/>
            </w:tcBorders>
            <w:hideMark/>
          </w:tcPr>
          <w:p w14:paraId="0268E5BF" w14:textId="77777777" w:rsidR="00B111E1" w:rsidRPr="00B111E1" w:rsidRDefault="00B111E1" w:rsidP="00B111E1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20042E38" w14:textId="77777777" w:rsidR="00BC6325" w:rsidRPr="00BC6325" w:rsidRDefault="00BC6325" w:rsidP="00BC6325">
            <w:pPr>
              <w:pStyle w:val="divdocumentparlrColmnsinglecolumnulli"/>
              <w:spacing w:line="260" w:lineRule="atLeast"/>
              <w:ind w:left="280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01FD8A38" w14:textId="40A1AACC" w:rsidR="0091382A" w:rsidRPr="00BC6325" w:rsidRDefault="00BC6325" w:rsidP="00945369">
            <w:pPr>
              <w:pStyle w:val="divdocumentparlrColmnsinglecolumnulli"/>
              <w:numPr>
                <w:ilvl w:val="0"/>
                <w:numId w:val="12"/>
              </w:numPr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Designed a Dashboard in Tableau that monitored the electricity usage in apartments in North Texas, which helped business marketing </w:t>
            </w:r>
            <w:r w:rsidR="00EF271B"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decisions.</w:t>
            </w:r>
          </w:p>
          <w:p w14:paraId="5500D902" w14:textId="77777777" w:rsidR="00BC6325" w:rsidRPr="00BC6325" w:rsidRDefault="00BC6325" w:rsidP="00BC6325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3BC99E3E" w14:textId="77777777" w:rsidR="00BC6325" w:rsidRDefault="00BC6325" w:rsidP="00945369">
            <w:pPr>
              <w:pStyle w:val="divdocumentparlrColmnsinglecolumnulli"/>
              <w:numPr>
                <w:ilvl w:val="0"/>
                <w:numId w:val="12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BC6325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Monitored operations and reviewed records and metrics to understand company performance.</w:t>
            </w:r>
          </w:p>
          <w:p w14:paraId="62A05930" w14:textId="77777777" w:rsidR="00EF271B" w:rsidRDefault="00EF271B" w:rsidP="00EF271B">
            <w:pPr>
              <w:pStyle w:val="ListParagraph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584177DE" w14:textId="77777777" w:rsidR="00EF271B" w:rsidRDefault="00EF271B" w:rsidP="00EF271B">
            <w:pPr>
              <w:pStyle w:val="divdocumentparlrColmnsinglecolumnulli"/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92A4335" w14:textId="58316553" w:rsidR="00EF271B" w:rsidRDefault="00EF271B" w:rsidP="00EF271B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3A6004A6" w14:textId="77777777" w:rsidR="00A22D1F" w:rsidRDefault="00A22D1F">
      <w:pPr>
        <w:rPr>
          <w:vanish/>
        </w:rPr>
      </w:pPr>
    </w:p>
    <w:p w14:paraId="541AA171" w14:textId="77777777" w:rsidR="00A22D1F" w:rsidRDefault="00A22D1F">
      <w:pPr>
        <w:rPr>
          <w:vanish/>
        </w:rPr>
      </w:pPr>
    </w:p>
    <w:tbl>
      <w:tblPr>
        <w:tblStyle w:val="PlainTable5"/>
        <w:tblW w:w="0" w:type="auto"/>
        <w:tblLayout w:type="fixed"/>
        <w:tblLook w:val="05E0" w:firstRow="1" w:lastRow="1" w:firstColumn="1" w:lastColumn="1" w:noHBand="0" w:noVBand="1"/>
      </w:tblPr>
      <w:tblGrid>
        <w:gridCol w:w="3880"/>
        <w:gridCol w:w="6960"/>
      </w:tblGrid>
      <w:tr w:rsidR="00945369" w14:paraId="2FBF7CEB" w14:textId="77777777" w:rsidTr="00C95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80" w:type="dxa"/>
          </w:tcPr>
          <w:p w14:paraId="33BAE407" w14:textId="77777777" w:rsidR="00945369" w:rsidRDefault="00945369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6960" w:type="dxa"/>
            <w:vAlign w:val="center"/>
          </w:tcPr>
          <w:p w14:paraId="23CAA242" w14:textId="77777777" w:rsidR="00945369" w:rsidRPr="00BC6325" w:rsidRDefault="00945369" w:rsidP="00BC6325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</w:tc>
      </w:tr>
      <w:tr w:rsidR="00A22D1F" w14:paraId="32949DBC" w14:textId="77777777" w:rsidTr="0094536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880" w:type="dxa"/>
            <w:hideMark/>
          </w:tcPr>
          <w:p w14:paraId="35D463BA" w14:textId="77777777" w:rsidR="00BC6325" w:rsidRDefault="00BC6325" w:rsidP="00945369">
            <w:pPr>
              <w:pStyle w:val="spanpaddedline"/>
              <w:spacing w:line="260" w:lineRule="atLeast"/>
              <w:jc w:val="lef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6FD67233" w14:textId="77777777" w:rsidR="00BC6325" w:rsidRDefault="00BC6325">
            <w:pPr>
              <w:pStyle w:val="spanpaddedline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1CB05CAC" w14:textId="0EA744EF" w:rsidR="00A22D1F" w:rsidRDefault="00EF271B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EF271B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Oregon Health &amp; Science University</w:t>
            </w:r>
            <w:r w:rsidR="003F0E36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| Beaverton, United States</w:t>
            </w:r>
          </w:p>
          <w:p w14:paraId="34DFE630" w14:textId="77777777" w:rsidR="00A22D1F" w:rsidRPr="00CE747E" w:rsidRDefault="003F0E36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</w:pPr>
            <w:r w:rsidRPr="00CE747E">
              <w:rPr>
                <w:rStyle w:val="jobtitle"/>
                <w:rFonts w:ascii="Palatino Linotype" w:eastAsia="Palatino Linotype" w:hAnsi="Palatino Linotype" w:cs="Palatino Linotype"/>
                <w:color w:val="3F5543"/>
                <w:sz w:val="20"/>
                <w:szCs w:val="20"/>
              </w:rPr>
              <w:t>Data Analyst</w:t>
            </w:r>
          </w:p>
          <w:p w14:paraId="0C8E7FA8" w14:textId="77777777" w:rsidR="00A22D1F" w:rsidRDefault="003F0E36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04/2017</w:t>
            </w:r>
            <w:r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- 02/2019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6960" w:type="dxa"/>
            <w:vAlign w:val="center"/>
            <w:hideMark/>
          </w:tcPr>
          <w:p w14:paraId="31BDAB5B" w14:textId="77777777" w:rsidR="00BC6325" w:rsidRPr="00BC6325" w:rsidRDefault="00BC6325" w:rsidP="00BC6325">
            <w:pPr>
              <w:pStyle w:val="divdocumentparlrColmnsinglecolumnulli"/>
              <w:spacing w:line="26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07FCAACC" w14:textId="1D88D682" w:rsidR="00BC6325" w:rsidRPr="00BC6325" w:rsidRDefault="00BC6325" w:rsidP="00BC6325">
            <w:pPr>
              <w:pStyle w:val="divdocumentparlrColmnsinglecolumnulli"/>
              <w:spacing w:line="260" w:lineRule="atLeast"/>
              <w:ind w:left="280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6264EDD0" w14:textId="77777777" w:rsidR="00EF271B" w:rsidRPr="00EF271B" w:rsidRDefault="00EF271B" w:rsidP="00945369">
            <w:pPr>
              <w:pStyle w:val="divdocumentparlrColmnsinglecolumnulli"/>
              <w:numPr>
                <w:ilvl w:val="0"/>
                <w:numId w:val="13"/>
              </w:numPr>
              <w:spacing w:line="260" w:lineRule="atLeast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Developed predictive models for patient readmission rates using machine learning algorithms, reducing 30-day hospital readmissions by 15% through early intervention strategies. </w:t>
            </w:r>
          </w:p>
          <w:p w14:paraId="1CBE282F" w14:textId="77777777" w:rsidR="00EF271B" w:rsidRPr="00EF271B" w:rsidRDefault="00EF271B" w:rsidP="00EF271B">
            <w:pPr>
              <w:pStyle w:val="divdocumentparlrColmnsinglecolumnulli"/>
              <w:spacing w:line="260" w:lineRule="atLeast"/>
              <w:ind w:left="448"/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642A9A5F" w14:textId="77777777" w:rsidR="00A22D1F" w:rsidRDefault="00EF271B" w:rsidP="00945369">
            <w:pPr>
              <w:pStyle w:val="divdocumentparlrColmnsinglecolumnulli"/>
              <w:numPr>
                <w:ilvl w:val="0"/>
                <w:numId w:val="13"/>
              </w:numPr>
              <w:spacing w:line="26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 xml:space="preserve">Automated data pipelines for EHRs, reducing manual processing time by </w:t>
            </w:r>
            <w:r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25</w:t>
            </w:r>
            <w:r w:rsidRPr="00EF271B">
              <w:rPr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  <w:t>% within 6 months, enhancing efficiency for healthcare providers.</w:t>
            </w:r>
          </w:p>
          <w:p w14:paraId="517111DE" w14:textId="77777777" w:rsidR="00EF271B" w:rsidRDefault="00EF271B" w:rsidP="00EF271B">
            <w:pPr>
              <w:pStyle w:val="ListParagraph"/>
              <w:rPr>
                <w:rStyle w:val="span"/>
                <w:rFonts w:ascii="Palatino Linotype" w:eastAsia="Palatino Linotype" w:hAnsi="Palatino Linotype" w:cs="Palatino Linotype"/>
                <w:i w:val="0"/>
                <w:iCs w:val="0"/>
                <w:color w:val="4A4A4A"/>
                <w:sz w:val="20"/>
                <w:szCs w:val="20"/>
              </w:rPr>
            </w:pPr>
          </w:p>
          <w:p w14:paraId="59EB4A77" w14:textId="6D835856" w:rsidR="00EF271B" w:rsidRDefault="00EF271B" w:rsidP="00EF271B">
            <w:pPr>
              <w:pStyle w:val="divdocumentparlrColmnsinglecolumnulli"/>
              <w:spacing w:line="260" w:lineRule="atLeast"/>
              <w:ind w:left="808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</w:tr>
    </w:tbl>
    <w:p w14:paraId="0A73FB5C" w14:textId="683AEE15" w:rsidR="00A22D1F" w:rsidRDefault="003F0E36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945369">
        <w:rPr>
          <w:rStyle w:val="divdocumentdivsectiontitle"/>
          <w:rFonts w:ascii="Palatino Linotype" w:eastAsia="Palatino Linotype" w:hAnsi="Palatino Linotype" w:cs="Palatino Linotype"/>
          <w:color w:val="3F5543"/>
        </w:rPr>
        <w:t xml:space="preserve">Education and Training   </w:t>
      </w:r>
      <w:r w:rsidRPr="00C95C7C">
        <w:rPr>
          <w:rFonts w:ascii="Palatino Linotype" w:eastAsia="Palatino Linotype" w:hAnsi="Palatino Linotype" w:cs="Palatino Linotype"/>
          <w:color w:val="3F554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1E7EA588" w14:textId="77777777" w:rsidR="00A22D1F" w:rsidRDefault="003F0E36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The University of Texas | Arlington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7BA11337" w14:textId="77777777" w:rsidR="00A22D1F" w:rsidRDefault="003F0E36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CE747E">
        <w:rPr>
          <w:rStyle w:val="degree"/>
          <w:rFonts w:ascii="Palatino Linotype" w:eastAsia="Palatino Linotype" w:hAnsi="Palatino Linotype" w:cs="Palatino Linotype"/>
          <w:color w:val="3F5543"/>
          <w:sz w:val="20"/>
          <w:szCs w:val="20"/>
        </w:rPr>
        <w:t>Master of Science - MS</w:t>
      </w:r>
      <w:r w:rsidRPr="00CE747E">
        <w:rPr>
          <w:rStyle w:val="span"/>
          <w:rFonts w:ascii="Palatino Linotype" w:eastAsia="Palatino Linotype" w:hAnsi="Palatino Linotype" w:cs="Palatino Linotype"/>
          <w:color w:val="3F5543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Economic Data Analytics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6D6B29C0" w14:textId="77777777" w:rsidR="00A22D1F" w:rsidRDefault="003F0E36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01/2021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432DA5DB" w14:textId="77777777" w:rsidR="00A22D1F" w:rsidRDefault="003F0E36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Portland State University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940AD2E" w14:textId="77777777" w:rsidR="00A22D1F" w:rsidRDefault="003F0E36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CE747E">
        <w:rPr>
          <w:rStyle w:val="degree"/>
          <w:rFonts w:ascii="Palatino Linotype" w:eastAsia="Palatino Linotype" w:hAnsi="Palatino Linotype" w:cs="Palatino Linotype"/>
          <w:color w:val="3F5543"/>
          <w:sz w:val="20"/>
          <w:szCs w:val="20"/>
        </w:rPr>
        <w:t>Bachelor of Science - BS</w:t>
      </w:r>
      <w:r w:rsidRPr="00CE747E">
        <w:rPr>
          <w:rStyle w:val="span"/>
          <w:rFonts w:ascii="Palatino Linotype" w:eastAsia="Palatino Linotype" w:hAnsi="Palatino Linotype" w:cs="Palatino Linotype"/>
          <w:color w:val="3F5543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Industrial and Organizational Psychology, Statistics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40A9C2" w14:textId="77777777" w:rsidR="00A22D1F" w:rsidRDefault="003F0E36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01/2017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38BD4E78" w14:textId="77777777" w:rsidR="00A22D1F" w:rsidRDefault="003F0E36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The University of Alabama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51782703" w14:textId="77777777" w:rsidR="00A22D1F" w:rsidRDefault="003F0E36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 w:rsidRPr="00CE747E">
        <w:rPr>
          <w:rStyle w:val="degree"/>
          <w:rFonts w:ascii="Palatino Linotype" w:eastAsia="Palatino Linotype" w:hAnsi="Palatino Linotype" w:cs="Palatino Linotype"/>
          <w:color w:val="3F5543"/>
          <w:sz w:val="20"/>
          <w:szCs w:val="20"/>
        </w:rPr>
        <w:t>Bachelor of Arts - BA</w:t>
      </w:r>
      <w:r w:rsidRPr="00CE747E">
        <w:rPr>
          <w:rStyle w:val="span"/>
          <w:rFonts w:ascii="Palatino Linotype" w:eastAsia="Palatino Linotype" w:hAnsi="Palatino Linotype" w:cs="Palatino Linotype"/>
          <w:color w:val="3F5543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in Analytic Philosophy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27F3F326" w14:textId="0799B7A9" w:rsidR="00B014AD" w:rsidRPr="00AB76AA" w:rsidRDefault="003F0E36" w:rsidP="00AB76AA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01/2014</w:t>
      </w:r>
      <w:r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 xml:space="preserve"> </w:t>
      </w:r>
    </w:p>
    <w:p w14:paraId="7DA22A06" w14:textId="19B9992B" w:rsidR="00B014AD" w:rsidRPr="00B014AD" w:rsidRDefault="00B014AD" w:rsidP="00AB76AA">
      <w:pPr>
        <w:pStyle w:val="divdocumentulli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p w14:paraId="5F54EA7F" w14:textId="77777777" w:rsidR="00B014AD" w:rsidRDefault="00B014AD" w:rsidP="00B014AD">
      <w:pPr>
        <w:pStyle w:val="divdocumentulli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sectPr w:rsidR="00B014AD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AF5E462D-566E-4592-8E53-48EE2A44F992}"/>
    <w:embedBold r:id="rId2" w:fontKey="{300FDD1F-D804-4D58-AE42-44511D39F21C}"/>
    <w:embedItalic r:id="rId3" w:fontKey="{9A4DFBD5-1FAB-4907-800A-14791B437BEC}"/>
    <w:embedBoldItalic r:id="rId4" w:fontKey="{84FD1746-7739-4191-889B-52B4D9AFD1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BF8003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DDC9C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D2024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FDA6B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3AB7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0A87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F29B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8401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A498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95898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884C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5CFB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D2C0F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64D3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2E1B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C41F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E238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9EFC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57FA785C"/>
    <w:lvl w:ilvl="0" w:tplc="1F927F7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00F5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72EC0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E452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F81A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8561F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FA11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50B0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E5277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E0638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C853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D4E9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FC5F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DC40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ACCF7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A4C1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DA0EA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0C29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9FC04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CC70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F1274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D065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F695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22FD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D230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85EDC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400E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6DBE93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3889F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B40B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C261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E226D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E6DC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4E78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E0029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64EAB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C86B6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56B9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E072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5C250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C693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1A57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EE1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1CA5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407F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81E1D41"/>
    <w:multiLevelType w:val="hybridMultilevel"/>
    <w:tmpl w:val="C7A2172C"/>
    <w:lvl w:ilvl="0" w:tplc="96801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E6274"/>
    <w:multiLevelType w:val="hybridMultilevel"/>
    <w:tmpl w:val="DE087B90"/>
    <w:lvl w:ilvl="0" w:tplc="968011FA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9" w15:restartNumberingAfterBreak="0">
    <w:nsid w:val="19395C25"/>
    <w:multiLevelType w:val="hybridMultilevel"/>
    <w:tmpl w:val="7ED66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944DD"/>
    <w:multiLevelType w:val="hybridMultilevel"/>
    <w:tmpl w:val="4AB44726"/>
    <w:lvl w:ilvl="0" w:tplc="96801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9183E"/>
    <w:multiLevelType w:val="hybridMultilevel"/>
    <w:tmpl w:val="930CD814"/>
    <w:lvl w:ilvl="0" w:tplc="96801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8C619E"/>
    <w:multiLevelType w:val="hybridMultilevel"/>
    <w:tmpl w:val="8AD20748"/>
    <w:lvl w:ilvl="0" w:tplc="96801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A3AC7"/>
    <w:multiLevelType w:val="hybridMultilevel"/>
    <w:tmpl w:val="41C69436"/>
    <w:lvl w:ilvl="0" w:tplc="96801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273691">
    <w:abstractNumId w:val="0"/>
  </w:num>
  <w:num w:numId="2" w16cid:durableId="1447963533">
    <w:abstractNumId w:val="1"/>
  </w:num>
  <w:num w:numId="3" w16cid:durableId="724455143">
    <w:abstractNumId w:val="2"/>
  </w:num>
  <w:num w:numId="4" w16cid:durableId="1596786644">
    <w:abstractNumId w:val="3"/>
  </w:num>
  <w:num w:numId="5" w16cid:durableId="832330208">
    <w:abstractNumId w:val="4"/>
  </w:num>
  <w:num w:numId="6" w16cid:durableId="260913809">
    <w:abstractNumId w:val="5"/>
  </w:num>
  <w:num w:numId="7" w16cid:durableId="1432583850">
    <w:abstractNumId w:val="6"/>
  </w:num>
  <w:num w:numId="8" w16cid:durableId="101343268">
    <w:abstractNumId w:val="7"/>
  </w:num>
  <w:num w:numId="9" w16cid:durableId="762798807">
    <w:abstractNumId w:val="10"/>
  </w:num>
  <w:num w:numId="10" w16cid:durableId="1868909385">
    <w:abstractNumId w:val="13"/>
  </w:num>
  <w:num w:numId="11" w16cid:durableId="1468425693">
    <w:abstractNumId w:val="8"/>
  </w:num>
  <w:num w:numId="12" w16cid:durableId="203250913">
    <w:abstractNumId w:val="12"/>
  </w:num>
  <w:num w:numId="13" w16cid:durableId="1727487601">
    <w:abstractNumId w:val="11"/>
  </w:num>
  <w:num w:numId="14" w16cid:durableId="4566867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1F"/>
    <w:rsid w:val="00060E28"/>
    <w:rsid w:val="000B5730"/>
    <w:rsid w:val="0013221E"/>
    <w:rsid w:val="002A3BA0"/>
    <w:rsid w:val="003105D5"/>
    <w:rsid w:val="00352EE0"/>
    <w:rsid w:val="003F0E36"/>
    <w:rsid w:val="003F7F3E"/>
    <w:rsid w:val="0046499A"/>
    <w:rsid w:val="004E61F0"/>
    <w:rsid w:val="005A2AF9"/>
    <w:rsid w:val="005F3D62"/>
    <w:rsid w:val="00671421"/>
    <w:rsid w:val="00754456"/>
    <w:rsid w:val="0091382A"/>
    <w:rsid w:val="00945369"/>
    <w:rsid w:val="009D6421"/>
    <w:rsid w:val="00A22D1F"/>
    <w:rsid w:val="00AB76AA"/>
    <w:rsid w:val="00B014AD"/>
    <w:rsid w:val="00B111E1"/>
    <w:rsid w:val="00BC6325"/>
    <w:rsid w:val="00C2410E"/>
    <w:rsid w:val="00C95C7C"/>
    <w:rsid w:val="00CE747E"/>
    <w:rsid w:val="00D97218"/>
    <w:rsid w:val="00E746E6"/>
    <w:rsid w:val="00E74EB0"/>
    <w:rsid w:val="00ED1FED"/>
    <w:rsid w:val="00EF271B"/>
    <w:rsid w:val="00F3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3B0D"/>
  <w15:docId w15:val="{F030DB11-3BB5-4E72-9DF2-65638A80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SECTIONNAME">
    <w:name w:val="div_document_div_SECTION_NAME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styleId="Hyperlink">
    <w:name w:val="Hyperlink"/>
    <w:basedOn w:val="DefaultParagraphFont"/>
    <w:uiPriority w:val="99"/>
    <w:unhideWhenUsed/>
    <w:rsid w:val="009138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82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91382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1382A"/>
    <w:pPr>
      <w:ind w:left="720"/>
      <w:contextualSpacing/>
    </w:pPr>
  </w:style>
  <w:style w:type="table" w:styleId="PlainTable5">
    <w:name w:val="Plain Table 5"/>
    <w:basedOn w:val="TableNormal"/>
    <w:uiPriority w:val="45"/>
    <w:rsid w:val="0091382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B111E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2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peterson3@outlook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28332-EEA3-4736-AD02-DD9EAE77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Marco Peterson</vt:lpstr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Marco Peterson</dc:title>
  <dc:creator>Marco Peterson</dc:creator>
  <cp:lastModifiedBy>Marco Peterson</cp:lastModifiedBy>
  <cp:revision>15</cp:revision>
  <dcterms:created xsi:type="dcterms:W3CDTF">2023-07-14T15:59:00Z</dcterms:created>
  <dcterms:modified xsi:type="dcterms:W3CDTF">2025-03-25T16:26:00Z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fa1c15b1-a994-479c-a9ac-f975c770a5ff</vt:lpwstr>
  </property>
  <property fmtid="{D5CDD505-2E9C-101B-9397-08002B2CF9AE}" pid="3" name="x1ye=0">
    <vt:lpwstr>YFcAAB+LCAAAAAAABAAcmEWiq1AQBRfEALchBHe3GcFdg63+8/4CQoDbfU4VBI4LDI4KJEmRLEZTMIrAEC3gOMkTAoNBSJ+v7cLkaXpvtwfPDr6odghMzY4ZecfXAN2SdpAGD6A0SicrON5q9gXo50LOOfiLYeQbp5t/GyL57c1IF2LTxfWr+A7IRLHyWWa+d7nYQJQRnTu1VSXHvpjL0LsxSBr+4KqAdJAcVXj39Cja71cN3tXagQ6PD9nz7E3</vt:lpwstr>
  </property>
  <property fmtid="{D5CDD505-2E9C-101B-9397-08002B2CF9AE}" pid="4" name="x1ye=1">
    <vt:lpwstr>N3zVlMQ+8Dxxs2oYb4vUX4P44xqFWH0yaV99OZkmy8iheJJiSq4x7eMRN5sWecJuFHTAs9WoyL1ZJd0TzxqrzQWmVsIbJAEuDv7QzD5FEUTZo470Z4s04GVKMTHjmAtFvq2ZnqFfovmfsV9SixETiZrK7iMS6J4iwYqJ97NOeVJ0kgxd/JKO4jY8sCb48pFbbS+jES+1w0n0g1wpHG4dEQrXQph8ycIvu01fjYZvt4tA7tTEBFQByYqn2DuZzkf</vt:lpwstr>
  </property>
  <property fmtid="{D5CDD505-2E9C-101B-9397-08002B2CF9AE}" pid="5" name="x1ye=10">
    <vt:lpwstr>GvaFsKGPoi7us31pIh7/9TjJUQnTkLASFxCk/8Ivt4QsNU92b4eo9xHs2dlNS2lC5VfUf/MEx5S5KsDhD3tErDQ1fzru5xJCUAat0G9jhs5+A6YJCwb9ZURXMJ5aWIoRpBJS9O73VOXcTbtY1vf7JJSVK5qFEexzEfZxAnPcgT0YC8yKWUq5cFTEe90M8U1uAF0htF2XcjLni7heNZZs8ryberxvWWNpWOtUXjNQHUtHvUjhGHnEy8WtHxCh47r</vt:lpwstr>
  </property>
  <property fmtid="{D5CDD505-2E9C-101B-9397-08002B2CF9AE}" pid="6" name="x1ye=11">
    <vt:lpwstr>Jh1IRpXjYttvTP74Qvb0Gow/qNDgYseT3zuNl1/2i0pAiA3T0P+IRjAY0QhASVJ5Mi7cyHEsKwxutUJ53KYUiXalhe/aLxKIuJLK8uRMD8chRMroKmKN+96NMBUpGjUvnZIu9OcHwYlJA3EgivOCG1Un9fIH02J344qAiCkQonaR8y8ztMWtIvS0XRfj/eDvICEJumviI4MtZRJ2N8PFaO+MVhGWo27jcEMX6qj8ZhhMG7b1/w+LbvZFMd8TxTJ</vt:lpwstr>
  </property>
  <property fmtid="{D5CDD505-2E9C-101B-9397-08002B2CF9AE}" pid="7" name="x1ye=12">
    <vt:lpwstr>cwsplZlok455CFWxVANj13jxvpaniQ3G8FY9u462h5zLRm86Y70WCeLzk9bJUr/ebm7rRXMHU5fZMTRq9PIy24XMwAGoNITQPT8CUsrdObQj0gvul0e4HK1gJcU5n0rtM05vPdjGqwRz1sre9e2oRvY2i1K5t5RQNfj1pAd6++mEy5JkSkBmR++Am2zVwwhYL0pdLeTdtlGK2S1rFU5u6OeRvqy9KG8q0pnyE0BjGYEGqTi4bb4+REDIEYsSMqE</vt:lpwstr>
  </property>
  <property fmtid="{D5CDD505-2E9C-101B-9397-08002B2CF9AE}" pid="8" name="x1ye=13">
    <vt:lpwstr>ARnXCT7xglkJv/QLIAgX+VqBWKOpWByPKjP08udHfjYjfRaK9OC3a6b6TRTyiZsz370XTIu3vAagRLg28G67yymTpwlLiuA1V4yVW+oK3RXY531CZOsCCrKcagtpmA5ZnFAvspCbdgoyN+06fLZbHB3S/ZUWF9T3QL432DVUmngrNWwklMvzuw0s+AAN0zB0ZYRIFKthMOuVceB4NgIyV92XLV3LiEZiIinDse5KwAOnak6s2iI2bNeM8MMZFaC</vt:lpwstr>
  </property>
  <property fmtid="{D5CDD505-2E9C-101B-9397-08002B2CF9AE}" pid="9" name="x1ye=14">
    <vt:lpwstr>qByuMsijb3Z9cZzkIq7e7oBmYH3DodILevA3B/2+lKgZgMGjNT780jQnDHCL0VqC0Parh+wefxfjb7hGE/brnQbu0qv68EqPny9gFlZdWaaERESjmk8oRuezK8swT9RcM7YrdgBecdNqE1DBw9oYcRjiFIC60wxEg5OmlMI/hVCdrLx9DiY4ADhy46P+PwgOMuOLScPJ2wT5GlsAtSrKkB0OyPasmzPTXfcsvHSIfab58U2/NlAy3hPB66yNyyq</vt:lpwstr>
  </property>
  <property fmtid="{D5CDD505-2E9C-101B-9397-08002B2CF9AE}" pid="10" name="x1ye=15">
    <vt:lpwstr>sDgY0oJuQBpWumrnMIcpMaVOzvo+hvpccEo1m/48m9sr1spWDsHEiA5RAXuebwMXVZ3KVECkdYKu2ac5tOaPtRt5P3Qoca0cz4u53AwbyFF/pBPL02sjc0/+SgH3XEnTXmuZu4CshcDvXqpNfwsjtEGzgYyzCM6Sdc73qEcJWEA9diM82e2XSX5FWWw8zV2dYCUpF1evMeXRXnxDl53HJP7ZIdMrg/6BZVM4FtjZ+S0nbc6egTma7bSGCIcaniL</vt:lpwstr>
  </property>
  <property fmtid="{D5CDD505-2E9C-101B-9397-08002B2CF9AE}" pid="11" name="x1ye=16">
    <vt:lpwstr>5GrRUFQjR0uoSpOewSjlOdrNFpbI8Akl3ArnTm4fKoNkNdQgKcpbmQTRLgSKXlQJouAWkcRZGGKVD45zkZdCrbfjRQqJSFscS6YwK95CDH5v9CCKHuZa4LozU88ItXm3XNjLyS4s8ZHrVAOXU0l7KjsRljFk7FqnnrA0QBOxDjvuqy7k0ua+9tiCTdcNmglsJvQONQKtUcKTGCsF9i+J7YM4hgt71HlY5zhq2RYDsQ97OMb7iP7Xp/jPOksdduH</vt:lpwstr>
  </property>
  <property fmtid="{D5CDD505-2E9C-101B-9397-08002B2CF9AE}" pid="12" name="x1ye=17">
    <vt:lpwstr>qw7i92WtJP01L8v7gkkNkf8Kp6HVwH+ZcVLrn4dvjNeLUfKYQKf3CqdFm/z3qYubSxRyNUR26554HwrrC9prwx2Ti5WYlNheWdxSY7ey4frRcAyWW/Ybl2O4w+9m1DooTuLL8CcQgotMjUuctIUPiabh2nNcYyXLEqzqQwHet030WW3833nAXtElER5RVWm6xnzN27QvM5uObvAH/ql6yV6CQXDym4NxEs7Rgb+RZIO4O20oox2CgSoVSWDz2zA</vt:lpwstr>
  </property>
  <property fmtid="{D5CDD505-2E9C-101B-9397-08002B2CF9AE}" pid="13" name="x1ye=18">
    <vt:lpwstr>/P21L3wyGqJI2v6qwKMhjY1lvyporDdaBVm7DtBqCxEr3Kf2f2yM4A4Q/zYJyY0SUkaIjn0ZoPw3o3exrn0nYkOHW1T2U1WjDvwTW9pMr8JlPW+cIWsANe7IvQL6x3VlcpCgboF8o7YmE8xam980jSEPkMfuuA3Pda3SSRavHnl47Ur8Pz4WQJq3NpJxovHpy9DI1noevTQ1Qk7eUCiOiADMAd6ZWQOTN37Pn9g3vTeaWH8IvEN7qIDAxqfWklP</vt:lpwstr>
  </property>
  <property fmtid="{D5CDD505-2E9C-101B-9397-08002B2CF9AE}" pid="14" name="x1ye=19">
    <vt:lpwstr>7KqzQinkBuMFNrgHr2fA15UWdPZfHpeRr8cZG6hOTzeWAm1S3lPDCEOIUK7n5CYpjayWQi+qIX3o9xuP+c66NHRqWMb77vKi7SAEB4R9dxThM/26EW7otlwfi+AqqurnwWaBK9P7ipSxHpmU5dBeFmVJBuz4vSGoGb721Dr71cxuRvfx0qFfdkd2jmmulawmltPKPOKdQZoXbekxUFizwy7GfhSTL8pU5db91x7M0HwQPgWYdanhu75ZzDc3MRU</vt:lpwstr>
  </property>
  <property fmtid="{D5CDD505-2E9C-101B-9397-08002B2CF9AE}" pid="15" name="x1ye=2">
    <vt:lpwstr>zqvPCDWriGzRtkHa0jIRF4yxsXx8PVcPqllbbjW89YMCpowHTurC2ptSsrDejeYOUUUxCNyOII1sL+iLIW2ACwWk/dFNs5qHlf8Drlfsw3v20lUM3UHhYKdlxqbkP5+qjdz2Rw2WJVmWLOCGIIIA+5qn06dcAB8hK4PtX1s3GrlYFKOl+z/oNQp9wC8gdRzr5bOTK5VFoq0omFxTF2TQLurjb/1ZifEbfoQZJq6lGT9WP7QDmCwxkZQuNGrd3SC</vt:lpwstr>
  </property>
  <property fmtid="{D5CDD505-2E9C-101B-9397-08002B2CF9AE}" pid="16" name="x1ye=20">
    <vt:lpwstr>gWgImeGxhWrxm0mHLHb0h2DdIgFCynnP1MywgkrphWX9bMupdkXPkYHMQdryZp/jqJ2ldGqb4I/ELwV+TLuv7AVhI6RWkcyXbzxIM6JHXS/g1AUZ110tJzIbrMbzCZnMdEyg/5TmiuDGSGBl1qkXjBFM8H1Ld4cSbJAN/XuoQdbSvdpv6hxvt4dcldSuO8xRkchrwF2FgEM2PXl3P/T10Db9AijSQZrWfdpLhLGQ6UBnR+H+xsMqzgWy55yP74r</vt:lpwstr>
  </property>
  <property fmtid="{D5CDD505-2E9C-101B-9397-08002B2CF9AE}" pid="17" name="x1ye=21">
    <vt:lpwstr>7b2HF4FciMHjHQYkKoLjj9cje57nqJBjY41mYUsARzxnd4nIERtVdkT3oFnEyOW6KDr7HihgCrRp1hnG+Jx1nVibxkaQrgchn94geSDyA6Gx0fnF9xHd/OFAHppCQJPpDjCW+VP1tyAbpI/nb+v4876ZD/2h7ujZw/MGJ5ygdtZvCgrfDnWJKBFH29+ZkLtYhRoxfDWM2meZKpPB+FqryAVl5kMhjgoLm0Nhvgcyx6o6RDPXY0M2h64loMpIt6Y</vt:lpwstr>
  </property>
  <property fmtid="{D5CDD505-2E9C-101B-9397-08002B2CF9AE}" pid="18" name="x1ye=22">
    <vt:lpwstr>f2OHcJupPxaNB2rasTwY/wOTsfEznYzvRnnxfkNtU0c54KRh04rY+i5TnCdWXPlMSBBEKvV29k4FvQSjPz+qA2alURzt5SUwesSx/V+o6y4VcYHGsjxQDu2tRa+76waEK3bdiHbZe6yzI4sUPjI3ExAXrLz5HVxgXZzPVgoHZ7vFH6THRyyZ+qr2II74snN/pdrVC7Ty93K/x9x5w9eOT0lp44co0owxANxOqbqBY3Mg1COssb72hlj88bENX1Q</vt:lpwstr>
  </property>
  <property fmtid="{D5CDD505-2E9C-101B-9397-08002B2CF9AE}" pid="19" name="x1ye=23">
    <vt:lpwstr>DUfZzPrznticLvA6r+31M7NMj9ZuNBlrQcXXLJ35qIj3vnE2xRGMmsnaJg6HbjIkPNLKcwCFQ36N9hxech4W3E21athVdMqqXKCuFbGYKQcnSgXb5YwrS8ifTX4vU/qqoRA83g58+0s+C0W6RmjJqOcd4apZG/15tFLzfhI3PyjLPmmUOYAjcpYEhVcb0aE0dSb57eczeXKwKy3MqYK65M3kCB+BoXloNlwjzWKvCBfSF57RuO1w4YQGUJk4/OH</vt:lpwstr>
  </property>
  <property fmtid="{D5CDD505-2E9C-101B-9397-08002B2CF9AE}" pid="20" name="x1ye=24">
    <vt:lpwstr>tO6zgrp+fE53XlEuD6HAIQ4Qe5EMiYkJ+pJYKluXGwaM2afBdvOcHm10oTRu3w3bSAH0yRjoZ6mLpLljlK4tte1xUFmIs/QaYGxBc4slbj+6/Wel9eZEFA27AVcoVu/9JLeezYXrjO8qwNW3Xj9GQYKfTXBQylUsQJjowDzlJ/dbpeNGh2upNTO2XxkgJpRXWzLtkWGoH4igAWhuNbkQ4PIS9ngK/uiu+/suFU3Rk/59eeFr0w1q8QFzylCL88v</vt:lpwstr>
  </property>
  <property fmtid="{D5CDD505-2E9C-101B-9397-08002B2CF9AE}" pid="21" name="x1ye=25">
    <vt:lpwstr>1UKg+eJpb3DElRxOiqHFIMHUIMo8sBOGZwe53HL3gxLv2ncQPdg4dIGhvz8Vww6QA18SyIqKzVJV/Qrb7hM3PiH7T8wg1/T0aGPXVIkDape8iVjpqMKuxopLO/OGexCkWaG2AoJqpansCUiMv5ee1NnhYzdLzZ6uQN+Iurb95D7+zu2Lrje1rAO5XiFmnWHuGm9OWPew/gy/Fuz1rMMQEubY2tmmEgiZcwI4krQr28s57KRu/KOtpDEsTPk7Hhy</vt:lpwstr>
  </property>
  <property fmtid="{D5CDD505-2E9C-101B-9397-08002B2CF9AE}" pid="22" name="x1ye=26">
    <vt:lpwstr>4XuPW7P2BD8MkvjqgXkp3g8D31in7r7OYhqUuUE+I6X+ySQV9L7vzKBP/Og5Z+vjDs7UHpYi4lnSASwatnkTOaf4EjjZVSjORiY1y1fMTO0/CbvYspck9EpT5Lx2s12zDfSOVRdNyUcJMMPQAEcCkEtt5ErdZyZMP4z9c4HbTGwY8occJk4TQ89cegYuuCskfqgtwqJWXWi5f1ETno2XwRps6QrjyFihJfqGL1YwM8eqXr6jzhLy+tv+/+oa7kG</vt:lpwstr>
  </property>
  <property fmtid="{D5CDD505-2E9C-101B-9397-08002B2CF9AE}" pid="23" name="x1ye=27">
    <vt:lpwstr>gSU0CNsNCU6tEqHX6FVsIJWujatplMf7jUJK5SBrF1WGPQXw/Gu2chKW5LYXeV36050THiZ/p6LSgRR3imd04IQlm0H1tZcoqxrdNG1KaqsnYOMfnMs6sTpOxfWa2OkaFRK57Ygd5DkaxnJivT4wiiOZtPtlKVW/bJ483MYJrubL3vMv4MHFTlhahdHitU9oV4e0TC8+/wa+n5UjqsOda5Ijzq9a/5OLksIdTnWaUh/TVHtr5KvgbQYhEYZXbYa</vt:lpwstr>
  </property>
  <property fmtid="{D5CDD505-2E9C-101B-9397-08002B2CF9AE}" pid="24" name="x1ye=28">
    <vt:lpwstr>29CNSWcOSjD62fXFr1pih+jPOaDEoTKiwXWPMBqVouvslWUpWrTMCWOGCj+fjg/ciGORN1nCGZN95qFZZnupvc4ZO4mlrIn6dazp3n7/sv3tn9+OIjd+e5lG1JkaMgeB2Ot17T8IA6Eg/JZsahY/EaJtFMP79J78Zq6RtfrhxazhWVR2bckBwi+VxqXLzY2680hvd29H14mYSOJbieYyGPa7ite94OBrk/ki2QADZ56MwRPcR9b2Udjts7MIVA5</vt:lpwstr>
  </property>
  <property fmtid="{D5CDD505-2E9C-101B-9397-08002B2CF9AE}" pid="25" name="x1ye=29">
    <vt:lpwstr>f/xx362IS1A4o7RoHUEGRJGITrsWchyJuXZy8kzsrsTQvP5tXMD9s/fY8wUwSMFh5mGwpZeSd3+kBNJbk1WCu46CG9paoyXeZmVFdkrILfnegVF35vNqlYC01ykCKOD1O8oG1Sh385UEDYoOo2cOyhKfYmZXIcDLt8i+55fmBDoVPkI9oaaij2fHEpIMFyn/iasGhqbchJh9nia3428KEA0JoTtvMQK85n2ZQi1YgjpjruiNTDN9YYnyB/akrWx</vt:lpwstr>
  </property>
  <property fmtid="{D5CDD505-2E9C-101B-9397-08002B2CF9AE}" pid="26" name="x1ye=3">
    <vt:lpwstr>flOxGQCwJc6H98veA1la5c9aJw+7QSf3fg1hvirrfCpvPPqOxvfbZyDx1TaOiZ9ykIXAS51YzZSTUx475Q19lTbCHd6CFhT35F2ttLkiOHes5mj0LH5AECwu71VRz3B2ycL6jPcbqd/DMkc1yjRUjSTKfovQiYnp0mtAr6kLQqS1dJ2W4L6t4GiArw5Io8/G3EmxXidfPLrgVrKOgGiBhKZhRajLBMx1BGRBvHdn2CHAl30zJLrig7XrRC7Iio5</vt:lpwstr>
  </property>
  <property fmtid="{D5CDD505-2E9C-101B-9397-08002B2CF9AE}" pid="27" name="x1ye=30">
    <vt:lpwstr>cgb0N6knZ/IaX/ku6eWMBWzW/ea1f/wk48xis324kd9Nx35d/HmXt1r46+mDyTcwdZQHzrsU0fGsLIySuFR+WYqXgEPEXuW31a5PHqQL1IKP0adaXJC9ZZK7XbQ9KjU97MK2ZtgkZqmivI9jnjuK813ObThXYQa3aW2m03zdCvWLkA2t3YI6WopxwWR8A+HVtSJ+aqgW2BL9+xQhNrTbX7+TLZlL+ioGJlVrGO/KggRYko6L292ovwIqK4gmJoU</vt:lpwstr>
  </property>
  <property fmtid="{D5CDD505-2E9C-101B-9397-08002B2CF9AE}" pid="28" name="x1ye=31">
    <vt:lpwstr>QpW17r7L6Uc3gfFgET9ucdZwWSv0QXwdN5M1gNVvKXXGx0NzFonkd+0Q0sTBS2M8eoUgdEoIFgs1V4A9QJtvATfiaEiWps3/4GEHYmFZ2Mk/fb+vZi2fozDLG/yg+7jmOFolmw3NNwipB0dMCypNkwmtF6N+GEH069jAUl5PzUvjaFR4kN5mJbLqPUFiOs8NEnX+cg30lkDTKa+v2b3jp/wYDnX8i7Tq+CRWXkXlSJkiPpn7T1+n8Qd2zmnTHGO</vt:lpwstr>
  </property>
  <property fmtid="{D5CDD505-2E9C-101B-9397-08002B2CF9AE}" pid="29" name="x1ye=32">
    <vt:lpwstr>MIJ9F6EelG+WtT6mjbNvTV+0lxZV6UYMDUcwUWruSbJeDifQWJTAVfUZ8BXmyrTLuhuCgvSy75K+bJomig6JQhk+ui33dfhBbLgf4mBlvmHJOAARTyf9CQ5oIT+fB/uWmmktLh4VM9x5twncq3prblSDFkJSFybASA4qoA0ttRE6Mg9CLx3AG59/eQZcPghlUKiCanQc4u+bjnJYkQ5P92OcoTbnlR1ozd6CNFXu1UJHnXFjbv033jux1K7y41D</vt:lpwstr>
  </property>
  <property fmtid="{D5CDD505-2E9C-101B-9397-08002B2CF9AE}" pid="30" name="x1ye=33">
    <vt:lpwstr>9Un9BXzM0EBgGpAsTN/htxo9jtXHC7z7+eN9QdVnIWFq3pHRVG7YC2RqUTVN6r74gme3O99ILEl/nTJs3xmaaAQTKF41O6m2cnaz8fjTA8fjJ90cT5DV1ZDGHwutKcfDQh28moQWsPm/teNNoOZ2WccnzVXgEOMXi/pjcpFSCLepzghIgHuw6+uS/daCakUk1hU5PromlHLoN8Oc/uVw1QDlNhfIZI+ALWGOLg8hbaJOqL4WdKN+ojlz4cx2ajV</vt:lpwstr>
  </property>
  <property fmtid="{D5CDD505-2E9C-101B-9397-08002B2CF9AE}" pid="31" name="x1ye=34">
    <vt:lpwstr>ldoUHvfsf5+wT6hMjkXftvRA4gV8eEZT8Mv/GMe5r0ZY5uncHNXTrmd8VB/5t8QkuJ4Wks71+J65WxRqPSR9vu0MsKsilzp8677pSyhs10S5iIxyxHPSObcq8ji5+8A4iCDboOWogfE2VTxmXVag9cRDjOlPJPTIOY508chX7yObpqhpPAClxajiYoaCjOcpM+Ca48yiC5OAspZd0LwpfjJLWA5eK0rnL1693m7A4H2K8Llnte+FgHp9+pX2PSA</vt:lpwstr>
  </property>
  <property fmtid="{D5CDD505-2E9C-101B-9397-08002B2CF9AE}" pid="32" name="x1ye=35">
    <vt:lpwstr>A+hVkvFT7bF5Wjw9MyyOyWC2r1yZfid1sxKZScg5stbw+huuJvAaVfL6nFphconHn53xVXyatEGaPWW/u7iG4KZiOTDmnrm/pquf199lz68ZXd1DbWCAZUbdg8a54vxT8CiZuy7j31MMayuILz7gqB+6LZ3/QuN4q9WbHdPuvpKiqHjExfnWRUPIHlAkiQ4lMUm1gAQlyty4T6QaQK9JyS5nCHzfYym8PPJLCmb2SJlI564Xka6OX4ceSo1+UOW</vt:lpwstr>
  </property>
  <property fmtid="{D5CDD505-2E9C-101B-9397-08002B2CF9AE}" pid="33" name="x1ye=36">
    <vt:lpwstr>j4WWlTekeC5VtB5A1/UQ4OL6IHPzZbnZrptHoa0Mjyb2b1aUnCAz89WsQJNr2gedmJ9eKWnkbhz9soDR5uXaJ9z1IwqzeOiSIk0e5yX7TgXuckiz0VDdUECikGDy4zr587tG/uQQrZ0xAZv0HzLU8V7bKWdm3fVF9wWx1uPi+wq5HcdFtdW5k45mJ0zfzmOTWBfhAx5cwcZUkpe4kNg55Gl9RkaZMfXKVdbHuw6EvoGpqLYWLE4fxxk7qBzLJtv</vt:lpwstr>
  </property>
  <property fmtid="{D5CDD505-2E9C-101B-9397-08002B2CF9AE}" pid="34" name="x1ye=37">
    <vt:lpwstr>XoFe0JbV8L60w42A8Bdbfp56+kfna8Q1bXhgptHvoOuHmlBpUz/IaBRlvZ2kwEzqXEgUqq/5rLjrM1VTxosM62ErnBTr3c/tmYQ5CP4TihzsaqMf5ITAluco2u8iDbNp08pYfKYVJYC+PKCiJL/+2g/4FUFdNqTiHHwhxHoZjaU8nsYNK1a3WdmtF3qu7NllJe5xzgBMN3M4MDGLaIEpg04pTm9sHxNm1IkzGRQ9v33TYXO4SzmGpHGN275b2JQ</vt:lpwstr>
  </property>
  <property fmtid="{D5CDD505-2E9C-101B-9397-08002B2CF9AE}" pid="35" name="x1ye=38">
    <vt:lpwstr>nLTV0C9YQHFAsMoWjPns9z4xxiu45hGWyt/743KRKETLfOR6d0ie6NXZ++QY1twUhahJPvlKlEGdzvXyCt6PLBvW+78gbbronNt7rbMcd8hILsoP7ER/TPUkxbPY5de0+9TuzC3MCtsn5JXwTu5YHbD7ZI3C/GwMEm1omJPfqDb3dRT1vQZRF+G0VGRkgCgyTtGlkMSZxHldMtEMk13rIUX2KNa38cPrqt0MF6cnfUyHs1ZV37GhPWAwuLWEA6P</vt:lpwstr>
  </property>
  <property fmtid="{D5CDD505-2E9C-101B-9397-08002B2CF9AE}" pid="36" name="x1ye=39">
    <vt:lpwstr>p/YHJp+f5BmRSmiKaCfKIpxQaiJod0HyOLfazLvHgdgbwgxq4HZs5SHoBsxH7bxJMUqYcbfRKNBxkjwCYReBy2DjnEfHb/LL05waaVueJIggQzVfgkPc8mu5KGWv9L1lYB+SdU8XR83ge93pZkwMbGp7hN/AYPPPFfo8BW1tvrod4PHImPiaFwBt5/G2QJEOQnqijMbCR305okimaYp4tCK5taxWgBhdq4LPp4a+LZZeIbF1U9bfI+s7xMGmLr3</vt:lpwstr>
  </property>
  <property fmtid="{D5CDD505-2E9C-101B-9397-08002B2CF9AE}" pid="37" name="x1ye=4">
    <vt:lpwstr>rCQgxNurxGOUZrJ9ZmrxI3lrmE49jFp6jHvBSoLnZW/OTaWhtsG4LPgB/DvzfVA337VzS0E+H4CHuFm2n/5gRPDi9h3W2SOZFH2wz1BpSJjTfwmVV2CRNujSXrHOTjgGgFZKm+747hGT16nAkBhhmiKSBdL0PQ2YIQkCSu14q1yRJZKfzFXFTLvJJiL4ZTOs6FYK7c6cBq+IjSKVLxDhRqWYjSyXwPpP/l6AVmyC9+hcA4YA9sWbO55owSf9MtB</vt:lpwstr>
  </property>
  <property fmtid="{D5CDD505-2E9C-101B-9397-08002B2CF9AE}" pid="38" name="x1ye=40">
    <vt:lpwstr>/3T9N90x+EzWR75VKiA4z6Uf3giwRnuyhsvZhPj2hTzzfTyLGbKqALV1bZP29RDegKQoHwdH8ji+h7XDkKGJbsS5OsHInCInzJMC0ewXCFfm208skIh2CsCu6yzrK1CfwmdAcc62FPxltH2e/+ij/JaOTtbOPJlgXwAuOmIKkUgDjWf9VOyGmE1NZp0SC/NL8xXvxwp05Tsiolho03x8qIE6zEeddqa6Ho0ZbG+e+M19pa/q3IlC4Gblox6D2T0</vt:lpwstr>
  </property>
  <property fmtid="{D5CDD505-2E9C-101B-9397-08002B2CF9AE}" pid="39" name="x1ye=41">
    <vt:lpwstr>VLCENd+Awv65prqnxiFghSD9tE4x+3v2CCCwpDBwQ+GEfe6ObGM0MkWiRL/KupLF9HUM84wmyg64esBmtBEO9ccxjbQavR+61/QOffKf3LEMubsyGoPKNCUp1MKVpCMKpPSLV2IJDv3ZCFeCvvTLzGIXG8Skq+CZKykzVTvRXgw+VHdvYkShV9vuE+wQmjXA2zsbzd/REGDyXpYvIbtdANEqLJTHTTovnGauY5uz9fAGkvgMo92OCTe2Fok77Bn</vt:lpwstr>
  </property>
  <property fmtid="{D5CDD505-2E9C-101B-9397-08002B2CF9AE}" pid="40" name="x1ye=42">
    <vt:lpwstr>MTyIda9xe2UkZSq6MV1BNW3Q2VmMjsu/v3G6g1cWaltDdBcIq1eILs87m3Eq/WM+LS78PdWNMiWe/7TlroWyeltcj8fOr33Vi8HeIOeSsPJNLcLT57BkSjeLlOVZZEqpfEuIc9yALcGNi9MvDy++OBgkJmbWIq4n6KXwkYaQpKZRkZElOVGBkrqsRgEtXN5xefgsf9vhZaq0Mn2N+R5D/RWgTt1cTJRmAD6LQOWc7C7+rWFpRxBud+sCy2qdDyk</vt:lpwstr>
  </property>
  <property fmtid="{D5CDD505-2E9C-101B-9397-08002B2CF9AE}" pid="41" name="x1ye=43">
    <vt:lpwstr>ELgG15xvvN5Sl5ltm/9SyFJKcHP7zMWh+ObByyyeSt3xy+k0zyC0uNW1Ut+osNFt0f+8OHLix7SKb3YJzSkfd/lB1Ko09NCsFzulX7TyujKuTALNrFG7OlLQrLL/aRKZBkHNb6nUufv9GkkWPa0eetMg5k+ncMGRZ2W324omsXgandXBE61JcRccpjpL6VdEm1yY/De2fAqVfmWfCMjoJd8FRTSyHG+Irj/qR/bEV2QMNWqtJYMawPaZWASrsQV</vt:lpwstr>
  </property>
  <property fmtid="{D5CDD505-2E9C-101B-9397-08002B2CF9AE}" pid="42" name="x1ye=44">
    <vt:lpwstr>S4z0/CFhJk8ogIo/LtIozswbiWYYmCoRjhvMIDsvQ2LcSs0Y30R3BAH3qMRCAGtHkUEwhcsQomR/8lk2oUcsMviU4vIJwV86VldHIsbsuAyqUw6nMWE6j9SoFqSykR8GuOAkdJ7ynYgNZU7Q458dCz4rYKw8d9K3JjU3sprDYIL6zawSdt8r1GjmwGTRBciJeN3RjL86Oc+IwMpLKd40MIZIcOmPhDPfHT/XiA1bYZCnO7Wn+NHabe+Aw+uArnR</vt:lpwstr>
  </property>
  <property fmtid="{D5CDD505-2E9C-101B-9397-08002B2CF9AE}" pid="43" name="x1ye=45">
    <vt:lpwstr>YXHo0klJAz/u6efORY38Urfmzfdyz75ch846Ov6maZn7NR/taLUCCGq3D+ZPNdE0CxZhh0c9WcCtBJImXBMWyBpvs8o/0hcbOWOouW+CheEaTEc3lOAkzpHACeq4nN0o0fL6sssYIeU67ShBlFyqGCOAq1xzmLUUcehHKiykq8hFpLSVln8m9ktzMXfMWLSbDagnKC6UaY3BeI9iiAymP3xOPVPzsdDoCh6ZFvjgaeK2HN6gT07k/6s/3WAo64E</vt:lpwstr>
  </property>
  <property fmtid="{D5CDD505-2E9C-101B-9397-08002B2CF9AE}" pid="44" name="x1ye=46">
    <vt:lpwstr>FHJx55rW0YLa+/8hBY4G+g1bZjH7C0MmZuWvDO5ma2xc7SdGOTYAx0+jFwBUIoG7elA58+42IeysaUwCf9Nq7OkafeXDQezg26VH7QZJH7xAL3x+BtMO6muxH1reVaXRjz+1RfRJfgG1RuAWh9YwU7EMXwZXV8fbiZjyCT0NyQ4tLNH0zC3Gw4aLs+PlzAESXQ4kmGXSNM4C5ofLwr+diN/7Tol0EqqS/i2B03qUA5WOb1jx//qFqwBY1P4f00K</vt:lpwstr>
  </property>
  <property fmtid="{D5CDD505-2E9C-101B-9397-08002B2CF9AE}" pid="45" name="x1ye=47">
    <vt:lpwstr>8rAjSX5xaKTTKAX4w8Axy6Qgtb05ru26IySy+6Yy40ixugXIKVyV1LIdsJRcvzv8+hzTMvQvjrAxsu3Qt0+ukAJC5fqGR7Lg1lG4cleZ/ycUDFBTLOn41P40zIXlj1Du3Ls1qF/KKr1TM/9fp9I1d4SPn4QRvCnaLRWEd5L5V3GMJIbfIiOrIbynawmScFhoJaFn1kFMN41VV2mqNz+LPgvHbKlf5hFFiP0OLzchbaOF2+Ale7r7zpekISk6AKn</vt:lpwstr>
  </property>
  <property fmtid="{D5CDD505-2E9C-101B-9397-08002B2CF9AE}" pid="46" name="x1ye=48">
    <vt:lpwstr>3nAqHl3nPce3d+BuIuS4sNeoFkOhIrcYgA6NR5Ud8uPEgoCuyIyDuVABmMUkLxWuQhbhIrO5GqjjeYx2RKvlypI1lcYPxMLxQ/peJl9bRCZe0kSjT6Dd3xY4dEB51D288clLFcGEr/2oW50HM7v5JIhcv0XS9XLoD9NJoWxd47i5QkDBKUyWmloxvvtnvRhS41m+vJCJRtgIxwWkt1L/SNIcxr+QBZJEtydFchKNUKw5z/1jL5Xw3s3ZZhcdJJ2</vt:lpwstr>
  </property>
  <property fmtid="{D5CDD505-2E9C-101B-9397-08002B2CF9AE}" pid="47" name="x1ye=49">
    <vt:lpwstr>Jyt6qqYFQqh6uTjgbBSLVUNGkA422fLSCwJ+d1JEzmV9cUK/V85QQVZid/YomBEN0s0rKN4x2XEeRFKcuUx0AkBKhWYc8B6oIhIXMxxa9n4KfuJX7+Exnb33k1FfywsIL1xxtesRNxiF0kCFuvuG7x/OA3pu6BwH32B83OAO95HPdo2xc+jJ+6gk67QgEBysY6mgwflSqnXVZWADr52B199xHgipd173Knpdpj4UPvosmL+q0t0DoHoBPp7BSg2</vt:lpwstr>
  </property>
  <property fmtid="{D5CDD505-2E9C-101B-9397-08002B2CF9AE}" pid="48" name="x1ye=5">
    <vt:lpwstr>PHfGnacwO1HFSgI3YCiBJzrfSGnjH7IHguSaVak+yZn6vKN1J4j5IinKNVotnrVpZZJWOUQZ+TgI5SNPs2aZJdVvkSq8xdJ+L0ibkfbV5+hxkEfJpmEmeaNvp+UE0/N/+TjRuHuWTqNtimMQdtThq68YSBV8VGAmocqzilA3lYRzna8Lfvmig1HTEfoe6EtMkyJPDBE+azTxwK5sGHTuS1TckIzoSUhmiAewbTEL65QD8alDjhk4S8VDpPeJUMT</vt:lpwstr>
  </property>
  <property fmtid="{D5CDD505-2E9C-101B-9397-08002B2CF9AE}" pid="49" name="x1ye=50">
    <vt:lpwstr>eMgI0OvRRWmYM4bMEMuXToTKf2n0hoO60LkGib+c5IU4/VOSlCppjwoQEJqfQj7iW7kHxrIcMMd73l6sqZRfAMdQIalPGH2uXgX8p2K3W4bKytet7zbeP2y0z6Jz87qIUgPc9k7LAp0DiX8+744b1TYlolbhWjRYcelbDQwxtmlDcz6CRgWhaMqxfPtt+ZIFvty9F7caXnBDZA6kzqZ54CeGDdMW3nCZUcajip7EfWhWpZe9kCEOTg9ojrH51sN</vt:lpwstr>
  </property>
  <property fmtid="{D5CDD505-2E9C-101B-9397-08002B2CF9AE}" pid="50" name="x1ye=51">
    <vt:lpwstr>W30UHQUN/FTLPvaF8pTUyulgp7g2JNOrc+ZpMVF0qaWEqA5As6LJ96Y6Q4bUftbLEULaGGI+S3s/4KdhRKO4N8rYAOuzhBeqD5MhjmoUsIV+J76w0il2E3vht3oUBJIk2HzkGxX+cks4f+IA1im3b4dsaCcKKkrqa1CugMEUYjVeVEqUwp6W8xVDUk7ad8gAIMPdKhty3FyqDG2cLEorr9WuULoRkoL5JIWImSJDZucV1ZRwfucXjBx40/ZPmB4</vt:lpwstr>
  </property>
  <property fmtid="{D5CDD505-2E9C-101B-9397-08002B2CF9AE}" pid="51" name="x1ye=52">
    <vt:lpwstr>rnp6sdSCmlFmND+JoRlv4E4+SOb7oF/IdukBYgCOMGN2+RnA6/WQ9cwr/qFUvYOvew++MInaibsds+tD8VsHdaOb1zx4Gw8apVYgxKda1FjFuiM9AP3wk29Ta9HJyXRuZ/XGHCDR34K/vE4Pm5kBgxfuFnv/4s1dvKW45cZn5ljwgqnFJjhxwKtQ2YArnMmJILdCIspSxojPGp+cFIxuBqnUnG8AWW4MikcWeFeG2xPO40PaOtx3a2FeDCqz9EO</vt:lpwstr>
  </property>
  <property fmtid="{D5CDD505-2E9C-101B-9397-08002B2CF9AE}" pid="52" name="x1ye=53">
    <vt:lpwstr>s3WUl3yEzs8o3Lq9s1PO65JlpsLIs+GcHtO0topuLu1s1Eemu4KLl7fwNuP0y2FifdzUDqQeU7P3BCavhlfPkMK6ITzpYdICYV0CUvlJ4wRnc4m29nVFxdL4dffEgSHQ0HSqZMxHTYyBMAfrREz4QzAQNB7yZ3McgLYE32QX1MD0nUUZuRr89J5JqAQHTa35w8wEfzZSeX9AVYOSz56Nzw94D+x12onYlMIYbYhtvm/xUlrJBq0REUOvN6Cdo/W</vt:lpwstr>
  </property>
  <property fmtid="{D5CDD505-2E9C-101B-9397-08002B2CF9AE}" pid="53" name="x1ye=54">
    <vt:lpwstr>ybruPkBKNee1ZYHL09s+/KOrn049/C73/X1IHAYDZ1LU68MWWtcye4EkvNN0MpZJQEzliAWg3Bhw57BxrsCDuFm+JEPOTSQ4BRb93MI2jms3+lljOa2vtY1Fjx7HnqzEWxJkiyv/6DxndWtEKTg8HBTTU/yc0MWi+mRUVPnMuo/o4f5i+sLqPSu2MwwQ9aHU5sD+qnSwTE6LndeftBKQ6kw5vBhnEcEZZibAPTe387uBvMIrS9xQWfdwggP1WrT</vt:lpwstr>
  </property>
  <property fmtid="{D5CDD505-2E9C-101B-9397-08002B2CF9AE}" pid="54" name="x1ye=55">
    <vt:lpwstr>oDvlSvYOdcow86XvmyhNTjtT51ckHwswCtRrBDVnKhci8oag89R9vOmX1xxaqedNg/w+RcNDkyVRmh/7/SNtGezwH41C3tDDBvlpmxnLwcWE7MDdHGE1GixdAHfQAjuypPVwrvpTnPnNCcB8V9VH4Spm86X3F2iFadA7k9Zcmb35wK0SXO1sHziIR/jGv60wJ2V6b0QP3i9wfGkuA3IHD6zMFOROpqlilYOEwabClJUl2FvNAj/O/fK8KpJ+JJR</vt:lpwstr>
  </property>
  <property fmtid="{D5CDD505-2E9C-101B-9397-08002B2CF9AE}" pid="55" name="x1ye=56">
    <vt:lpwstr>r09zL8mfkDTzfkK6V03UhjQvvyNg7a3gNbc+I8lJhipGsQzxrVAf0PpTz20fOg9Dhcw/tOdba4D6IXoqDUngPEyu3oogQ2OSFnA7yPI1pAqGQ9fEW2keKYqN3EHZ4OAcrOW82Ud/JjzUNtDahnk5ZAxM4zuQkkZlXHHlLMdh4jWcCuvL1XN1BWfjB+E+bn2GtBS/USQEHDB3P32sSNFnC4xJUNQzMv2modgm1jhPE/jJrgb99JXykdy8miWhZPg</vt:lpwstr>
  </property>
  <property fmtid="{D5CDD505-2E9C-101B-9397-08002B2CF9AE}" pid="56" name="x1ye=57">
    <vt:lpwstr>iRKIbsKCAH/A6/oaaVyqd10YmoJ3zT0KfeW9CBMJzcIgGwQrU1S35dDW8PZEcq1tP/Rdd+VMyFHOf2Tg3lRLw7ZTfhDu3gTy+4lcmtDQXr1SuGWX+tgnivni8GC/tme2pOWasiz+yKVzBWjjUSnWXLdAG9zjfbfuAgWQd4OVfcs7176Uxg7KIb5b8UPVFqthGU5oLq8NXTAwxVTniKaRdI6PQtiOG4WLo3gjmApmnOBl4C99Hov1sVAA+dEEvDe</vt:lpwstr>
  </property>
  <property fmtid="{D5CDD505-2E9C-101B-9397-08002B2CF9AE}" pid="57" name="x1ye=58">
    <vt:lpwstr>MdP2A6C1KDWlXbuAv9NsjxaNtHH1MpaAKIRjEfpuOaxgcQispahUsztFWKMc2uM4Zp2/jGPESgbCYX6VZfQqxtblLK8bayi24+iEXZb0fUVWYO6XvuVtEFx3PIpN9OV/ZkuWyI0tQgEQFOdPlfJRtL+yWeauCiPt4aM9d2FRbeSo0npymTL4UVDE6BV4d21mJbKJypHQqcYTuFOAnUo0uqot8nhzp1AAa6VJ+tkDFXOVDM533yD8m90dYNx75JU</vt:lpwstr>
  </property>
  <property fmtid="{D5CDD505-2E9C-101B-9397-08002B2CF9AE}" pid="58" name="x1ye=59">
    <vt:lpwstr>YkbDnhl04JOa22xArC/IAUXyHBedo6jBYUqmuBs0FIU0nh50w6Yy5u5EqYPY1CXb+T440YInyTdEZfKW0xwlHgoilteAuvRccNUeLw1oK/Sw61RC1EZyrpeWS79E3/fjwXfFFIgXMq38ewJX8xDyhZryO5VxXi69nXJA9osmjv/PbhxbEyBAJ+4HE0LwQ1ODa00Azp800QHMKSqmbtKa4qoZ2RuIeu1mjDXNB0T4hhRmNOGoxxNKBOzf7brAbat</vt:lpwstr>
  </property>
  <property fmtid="{D5CDD505-2E9C-101B-9397-08002B2CF9AE}" pid="59" name="x1ye=6">
    <vt:lpwstr>lErl73WhO4J9paPFCgPKrhq177utIiBj3b1ZsPSM6w3h2Bd/BMPhrqr6lpCWA2XFNGbXXYQOl+kvExuXugGqjOVSYgGHY/CPBNrzfsM1hGJ6z+jEtlLsVVMgHeT0oxBxdUhIEwMnqZNNndpOCKoSZzWivqwUs2K0eGO3KREnN6OzCegpEIUEWiJmnC5i2LZQFOr8Ib9MWbvirRf5Eo8NtROfLkW2n00Ov9ZrqMha6/nUhhvr3r5/cL+mMpme82/</vt:lpwstr>
  </property>
  <property fmtid="{D5CDD505-2E9C-101B-9397-08002B2CF9AE}" pid="60" name="x1ye=60">
    <vt:lpwstr>WABWQh4bOsrPN0KxtHEvE90+I9dnIDDpRpNF6HpRAHqRfJ2Utht+Ko5K5JyuRjbqKVFvH2nreGbHRVRcSdPPfZe6aqyoCdT97tnPoBYR0hgCrIwbA4KB6V/QLuzUmXPFr8z0AlcP1xNnCyBZQZmD5S8aaqKW+kg/uAAiBJy17heWXqb4Vu1Kn71mYa7ZOhY9/W/fW+bnGAfm62gqYzpCxcJjddvPiV8iHgC/0ohuGzhmLlAsgESoNyzA60xYUMQ</vt:lpwstr>
  </property>
  <property fmtid="{D5CDD505-2E9C-101B-9397-08002B2CF9AE}" pid="61" name="x1ye=61">
    <vt:lpwstr>aqjWxX2gtVbCWThiOcf7BNmpsH2xEiu0USHmUq4igK8biwcktB2byo6XAqazqS3q8lsSW8yjEQW6HyMWPZpfO0+mPZuwx/UIRL2AS8DHjgLV9ygdlpGWLGmm3VCU+aSZwRfbgCt2qcdLrIlUEv6NBCVkFgdH+hKcQHhgyESKCEXkPrZRuNjtfE5QAx9r1JUiedquKk6ewuQqbCUdHTUT3MdLgI7om1TjuLlQPJmqh5r7gzn+7rq6IsGpvfu+axp</vt:lpwstr>
  </property>
  <property fmtid="{D5CDD505-2E9C-101B-9397-08002B2CF9AE}" pid="62" name="x1ye=62">
    <vt:lpwstr>HoYuhvzxE0SLXH1s0iVhN/jDf6J0UePLZhuEvhZy552D3Ie2Z+NE7z/NyV8rQmMz2UHP3YDputX4oOflOxIjkUt9vy1SDH+V2R2INYbbfdszs1eI/qNGin5eoev+KQlA9bOy7fDw5UW9VKFWInqFjq8WSfLC1ktAhN0eOIQ75pAsPwphrVSGBDkUD9fl3HUpK9YsIRlgJbhcL4488ydmtuMV/083TSJEFIj+DA5yokixA6aZU6Zl+o7iok+nIhV</vt:lpwstr>
  </property>
  <property fmtid="{D5CDD505-2E9C-101B-9397-08002B2CF9AE}" pid="63" name="x1ye=63">
    <vt:lpwstr>lSCbMVGBSykSBd5n5Sw5l9Zg4tH/mx8ibmCtzSa9wBa7H52GgW/eIYo5gLqZqg0fLLJUl56KzXmzB1Gz5eGsELua945hJSLT6X3wZzkyJAyRh7qo3HVvZDsdMRqjkzRwh7NgK/OaqhQ8W7nXRoGZWziV7ilp18JssPHDIUo9I3f7wJZUeAT0jLDLCqlQxGERxbM13Lbduf1Iya9xSQM6PiCgl9udPOhMvPI4SwTbBET5r03rM83MydfebPoV7pD</vt:lpwstr>
  </property>
  <property fmtid="{D5CDD505-2E9C-101B-9397-08002B2CF9AE}" pid="64" name="x1ye=64">
    <vt:lpwstr>cGH1dqdH4PRMShNcEhXcIn/rKsuYvrnIO+XJ9ftLL1FKHqH9pCKWU3vwufWSXW7JQXFsx/KgWOSn+yb7j6lXBXB/SVssFaSY6kQSlMpSjAj5OE2Agbc/8l3dzF/QyZTFYsFOUFIpzmp3BTGyCNl7XAY69zolVOuX7lSK5Kzyrhz8NgDuG7jsOJhag32GgpaJMokiG9i9SG+htF2C7NlF9pi7NJGwWNni3IQnGp4CIrBGOFiuJHCW/lDtyDrRHmq</vt:lpwstr>
  </property>
  <property fmtid="{D5CDD505-2E9C-101B-9397-08002B2CF9AE}" pid="65" name="x1ye=65">
    <vt:lpwstr>d97YWmCR5TQMH9Z03xihSMfeVDIq2+wcCcdjh1Bmk8ZeJRPm6EQX8keDMKRYkB9VhFZxgs9eAaclU3btW6OMntVJHNSs0U5UkBq1NvR4HO8syHDtXsW7cJlpL7Jnq2+zrqpi5KHCnSHMcHtNJQd+/3+SUCd967y+HbyHCII5Jj4DB0TsUqG0fH1nb/GKEzH1D3+SVsuYzuBoZHC2888a5UxLk/Qh+gQQKctdCCram2j+H3nwel7LcGvz+KOqucD</vt:lpwstr>
  </property>
  <property fmtid="{D5CDD505-2E9C-101B-9397-08002B2CF9AE}" pid="66" name="x1ye=66">
    <vt:lpwstr>CvDPVAWSJl+QamDLr0LqFY+kXFo5+t1ZJcPN2OlTOJdzO7h0JoBqXmuyhTkhugZ+Ia9YsdKm0o46Pk9UlkG3uqX/ywDnJ4tZLaIM3vAIzXTZEfzNYE84jsCzl6Nsn0oWehzWJfghXwzoq2IiFMYPltn9kmSrpgxJlQE7n4PQdsf4pZN8UyF371S0lXPZOANTOrkLH4irGebGGlCOIqmNe6YJfrEfyoVNzxbegHtvgNe/GvYrPItRyIoeiCMgjTM</vt:lpwstr>
  </property>
  <property fmtid="{D5CDD505-2E9C-101B-9397-08002B2CF9AE}" pid="67" name="x1ye=67">
    <vt:lpwstr>MzMmYWZ+a2+f2+gJLvk63OkKqD/I1M4yIjNt0a26ImyMPHnOQLiDPTnhSrtt2xg4Kw9mpJHAiKOYelb8ZUuAKV/GL0WwSs2JknpAUhbz0/PR+PQ8gKB8mw/VXr35saDDLjGOtZDbnv0XFo0wozbcrkOdj9lTM4B45/Sv0HnsijIgkqvLFy5rt+qYzBnVX9g7WTIqRg5CyFwc0EKJsjYyv5kLywU4ZYjhaABQI9BNeH4D2Ruh1iod17lOj8JDo3j</vt:lpwstr>
  </property>
  <property fmtid="{D5CDD505-2E9C-101B-9397-08002B2CF9AE}" pid="68" name="x1ye=68">
    <vt:lpwstr>spajHHOxwE2qLAscMNLFPB6k7lbhIzHMLRmfM9NjQNs7B9ufHZYWJwz0uTlWX3OVbIMaj/7TQbAr1ey0ZAdSGZV2enmsorfOv9jIqJ67w6w31nv/kTqebSTQmDGzMm72FfeaStW14H+qw6LJznIxSXleiQBR23rDD8/YDt8i6E8gD2ujU2Q/5QL/fZDBX3JNsn9UisyJ55Atm0X1sUxkxtuVJIm6MHaYAPxx4Hvc6wPhNR5ownAN3o5kpvU2LRa</vt:lpwstr>
  </property>
  <property fmtid="{D5CDD505-2E9C-101B-9397-08002B2CF9AE}" pid="69" name="x1ye=69">
    <vt:lpwstr>8TP7/I+L9OGsLwTulkaNFQ2XE9rpU2rkSEvW5JYitvPA1d+5zyNNb7N1He7brhreyeglc6e1UnP0sWzX2O5xGX9vSeVfbF1Z+yHbFembxeZmvavE7c7mbpcdzwQrzVFf3nONV0bOCRk36SJ5MZtl0dY2f5J1W7LBXmioUZaK8GxCH9T3J/cmnshpssxPQKNq5Gi9LKTBdVqFhgEvsirFuJ9sl9civujHqn8/aXaHNJ/ez/PL17FrqnhmwBjdR+h</vt:lpwstr>
  </property>
  <property fmtid="{D5CDD505-2E9C-101B-9397-08002B2CF9AE}" pid="70" name="x1ye=7">
    <vt:lpwstr>Yxvrg2NHgXmSNPA1+To91ocRE6T13rwFs+i4BjzcGasjfdOsK+l/A0Cd/GXo6MBsHFyn/hu7qW3NX6TC+6UocL3xJuMSzdL+aekcbT9Yu3ACtUW6Pj8BmG/TOPJa5BOv8F7dL9p7HP6m3uE3JYQNRHjurK9w7NCDUIfL1wn0NfoUPb4XfFylevS86p/rdU4Rw8OgMoxs8Nwij1PVKywxQxyx6jmdSVx5biN2/EbrmBSRG2G6cLi4sNg7Tdh99/n</vt:lpwstr>
  </property>
  <property fmtid="{D5CDD505-2E9C-101B-9397-08002B2CF9AE}" pid="71" name="x1ye=70">
    <vt:lpwstr>l2zsxTWX6vDNtfe8Hdf+wTSvsu566bQIQ7fyEozztZi0FFiD6QvSMQFJJGfute4m1UdSZjc2ulEp6RBn9ZmlcDphL5x3WnkT7atu6xDO6uQSjGeTMhCGqtXccEAPndVWevHs3SwmBXF4EQ66guWY0/Ujb8FTT1jWV0fUe5PzX9/SGsAaR3QYvM+bRTsiLinHN6BSycBKUwabN5fQoB2LK5lqfrKxcZEbLMcSUPBf2lyz3PDoALR9za4tF46H6GW</vt:lpwstr>
  </property>
  <property fmtid="{D5CDD505-2E9C-101B-9397-08002B2CF9AE}" pid="72" name="x1ye=71">
    <vt:lpwstr>xzSJvdzVMWKzDcjLdNFhm/UaF7SPajpksIqk5kch7vca+8ladbb7uhY83gl3A/cu8mf/gaN/8vvX+45i1mDiEhg+y4ILHc11AqOEBzYuVtPQs9FRa3yx5tAYggBDZJk+HSBkZiW2VxyDlw9wPBA9dErJ3AY/ilpaZuU20llH2wp9qY8Ne4o31O2GKqUGaZ7f8orpUjErj6GlNy14mira9JbaYIQbWmlWAAXAAG9G9CQYwGS7o4xKeFhM4p80ZeF</vt:lpwstr>
  </property>
  <property fmtid="{D5CDD505-2E9C-101B-9397-08002B2CF9AE}" pid="73" name="x1ye=72">
    <vt:lpwstr>Y/Z5+PkgnB0PyTNYjl9blo0TG61TzV1Q0UT929eRQ47MDhZP0cbcCV/Yajo8neLaLk7anmJo3HYwN5267PUtjaEjwhruo0Ox+isfWTQBTeyVhugAVzrBNpOCQDe+EGtz7IiX647ItF0T3rSNgRLlTh1iLKDT0YGxqb66sIRLsK9H+qETJmCsdh13rcY/EZjkUwf8LzOAj6lIiP2pqCLQ8yLibX9l/Uhd6gKD02pD0/kYI10STxw6ZBriz16NPbA</vt:lpwstr>
  </property>
  <property fmtid="{D5CDD505-2E9C-101B-9397-08002B2CF9AE}" pid="74" name="x1ye=73">
    <vt:lpwstr>dotma+oPhYXZzcK5Ipp/8MZiGgZThSVwQ8uKStsMc3LIug7TZSPjqXU79dGefzpxAXma+QHQcFaqHbS4b8AehnXBBnGKxVsNnxUEb8KUDpsiT0EvClslqwUqu+5iRuTKxWe8ihgZwJ5kreI8MfbtfDunuNWr13TdawDmO4SaBq2d7IBHqig4zG3uGciYwU1N5yR3+oOSdtnWmNY/2nn8jlf3esveBOJZ4/NweiK/h2dOTsmNPEhWSe5OOUU6jeQ</vt:lpwstr>
  </property>
  <property fmtid="{D5CDD505-2E9C-101B-9397-08002B2CF9AE}" pid="75" name="x1ye=74">
    <vt:lpwstr>/I2OdXmwBlyctg5BOTRGv8UTrf62tf62y/5lDWujNzHxRv/XYsJkoHeaDsaRd5CalhbHctbHKn1ep349Ug3X26n5ZW6Vho8eSaqv0DTQP/WyyAPptcR95Dm1TtlwsfUceoVzRw+f9reNLrwk5JuQHHBtV7zeDgvtKlCTeK7bGjpHv2nGNkhcQp6g+RsX6nguKN8yzWL+kAMxNbjIqbmFMb7j2Jy+sV42MsIw24Z3ET1TNi4dodHW7nalOD8GV8i</vt:lpwstr>
  </property>
  <property fmtid="{D5CDD505-2E9C-101B-9397-08002B2CF9AE}" pid="76" name="x1ye=75">
    <vt:lpwstr>VCrrNjCpeCUQKjs1oR+ZLiPdi4cJvZCzou9s2lPOQGuTGSXcrwrkh+CHTbivMEdpOIXRXxZilvgYUdB5H+LKTCDmsYI5Tijo7SJmEE9WH0tSWlHN0oCw3o3iBlcsxrdnhz98nQxcjhNn8zEgZt4BHDuEWBuElSEVrF0c++0hVq2gWUjvOQkohYlsKgSoAjM1dQB9kEb6EiBaKnStirGRqqKTpBJHCHlAa6Zu7phonVFPIwiy/wl/DNEJR3Rjdr/</vt:lpwstr>
  </property>
  <property fmtid="{D5CDD505-2E9C-101B-9397-08002B2CF9AE}" pid="77" name="x1ye=76">
    <vt:lpwstr>yGU5kKUBY9TRYO5NX01QRCS9IBZdVU7kPcd0Fh6u8dItLmk1I+4Y8WVg1B8Mcw8O3YZmVfKMnvpwEPzq1mg5TV+Yq1DWliqYTgvbzriVthHd2WHb/WGWPCRnB8MrAKHUoRAsjTXeom+VhouoMde+i1dMLY4Gvfy8Omfw/c6jVOuhN9yv4koEv68mYmO2xH1oWBIHnbWer4vxtRW2RZE1Ue1EUJoYuer2N0aJGOyqdeA/XxRmT4Hji1aZpib3NuI</vt:lpwstr>
  </property>
  <property fmtid="{D5CDD505-2E9C-101B-9397-08002B2CF9AE}" pid="78" name="x1ye=77">
    <vt:lpwstr>jRuJDdq9+kX5X6x/VvR9nmR6f49Zd4FO7FhCXO0UKJYaSlDgqIUh93dd2/VFqhM4arjEfEsvqFDKNtoE1dV/CeH5yeOPz4wuZa6RDnEhbJLBQ311aeKlQch9iO48+gLlhLXg/DPGc0gYCRDcVcZpNEtQ9v1i3zIplqaKGsosH6PccJdzqGcwLffawkzvs+vCXI+Pd3stV5aEY338bNrvM7Ye/K9gbMibuxphIB46X8WyVx7lVCrqtG4WtEO7dSd</vt:lpwstr>
  </property>
  <property fmtid="{D5CDD505-2E9C-101B-9397-08002B2CF9AE}" pid="79" name="x1ye=78">
    <vt:lpwstr>Oq/Pv7iWeVwVvTACBjM1Khrtww0mnoR5YjfAo2NYKxTSkw26GNIzzPlw3xRZTDK9SkuB9OB7LkTignych4svF2luDVSJxeplWzk3wzqAL+QKM2SyvPDDWzfvoWg6S6v7JhdUl92r/uK5943JdfKupqX6+Kk9suFr5sYptTH5bBB9PyVJ7AB07AljfQQkXekaU1KwO+MvK7WwX940kUYC7Re4UwHTvgzpoKHb+zmErD29iS+jYHDMiwfQROaDKAB</vt:lpwstr>
  </property>
  <property fmtid="{D5CDD505-2E9C-101B-9397-08002B2CF9AE}" pid="80" name="x1ye=79">
    <vt:lpwstr>KpxTW+UgU9OQoFMD66BlVxRfUMC7UeRQLeev09tS4sI4nIAJ0MMK1GbU/ojHTRLx0gfM4AcUFXISL09EmVfC/TYan2Ke8mGuqzgU9UxDZaLoYwrepUndNehzhEOqaTQF7x4yfpC6Jt9P/CY255cClXZiXIZzlcdcEjLLFNc/AkZnFHAV5p9tjlYU3z2K6eh0LI4Db9qWom0GyDiRnCOPBJg0F52psL2vSC7YsNfOILg4k9J7GfyX3AUAoNq8sWr</vt:lpwstr>
  </property>
  <property fmtid="{D5CDD505-2E9C-101B-9397-08002B2CF9AE}" pid="81" name="x1ye=8">
    <vt:lpwstr>LRwlhrjoOZF7npif4JZQkUpvc6NjNliLsrvC4XyzUVicJOmxZC7QG49E9R6px2J+C/MrhPwusyu2PT9D1okwP+5l7Qx9fT/Aoekm9gldYkt79fxKut4e0jf9gXnpExMZpgcspHevaRYCSl1LP/SG5AH1IWrsPIVcwblqGMvoEw5dBO+y5KBAqIsmRdCG8D0f4obL6iBgffl+VB0ce0ShLfzDlKK510wr1DyUVtf2/GJQ6x/q+wkpxOX82sndqSY</vt:lpwstr>
  </property>
  <property fmtid="{D5CDD505-2E9C-101B-9397-08002B2CF9AE}" pid="82" name="x1ye=80">
    <vt:lpwstr>dS8v7pFVl5kwaZYLQxmb1L3+LFack54M7abg5SJhkrxH8PSvf+Oa4PLYuwJMbHQYvIB35Gs8bKC/jAsSUAtbLBAxmOfrrhtAjV1OFctTXJucxGnL+4ykRs0D4ijRpdqVaClqg6W5xsD3aiKSjX82OSDLIG5+OFmC+crwHrEoNO77KDl2Ld/KJHafn9R9mcXoaz1sRAWicB+c8mfhb2ZHaJzTuiZsCHH/SlO3PlEGPopif/C4p3/VGrCUQovywxG</vt:lpwstr>
  </property>
  <property fmtid="{D5CDD505-2E9C-101B-9397-08002B2CF9AE}" pid="83" name="x1ye=81">
    <vt:lpwstr>VahE8eD9We06a/uvl01xJ0IWx68dH0ZvLlynM5edkvZa5eHt1uIXI10Vt0zsb4h990MuxdY7E36bkNjVS2Zsz3KSG/gaTuWrtD/MeZFSJ/YtGrYHOSpQnBAU0KjwUURBqlYwgNBmmmFVGR36eU0R7sCfeMJqEOoW2rjcxQKPxEF+VmnfZQQVRRTORp/KcP9z8yzSXZK5Atwaf6zcpo4uv2PPMrPJzZkj1xau+dBuPX1WFw0DGwix55+W0PmTeEt</vt:lpwstr>
  </property>
  <property fmtid="{D5CDD505-2E9C-101B-9397-08002B2CF9AE}" pid="84" name="x1ye=82">
    <vt:lpwstr>ZrIkA+8eFu+mVwhO/G8f0c66/tHVJIhNvSxY8rVYuWrZuR9adfTSZsWRmnnBAyNMrzwzPRhdLHwLJDwd7iuo162FV6Dd8BgGORSPb6u7o3A93Bx28FAPEvjszqSMp1vsYBjgva5RuXmvexyeR8/5OqirxmClDtKQ/v88w6S4K83qtwltvM6an3D/t+vLpsuvutuZfwWpI4b0FeY4HefwIOhGubxDOAn9TPBsiesrj6PPvufBVt6W5HDOXqAPLd5</vt:lpwstr>
  </property>
  <property fmtid="{D5CDD505-2E9C-101B-9397-08002B2CF9AE}" pid="85" name="x1ye=83">
    <vt:lpwstr>YXB3gicSiii04I8MIFucfAS15VjAabT427mp7zeKrdPdnIrj3lMRvYnQRKfQeXZt321YQ1gc2JmmwZqTUUKHUof5YPMZ4sLeKAeYhQneuMWPuEPch4Nnbb7llr864S/A6KlreAnuQ/had+Wwgjv76a6gSogo8AWwNfqfh8w1x7+5MK0MfYjgj+WM9sTMODCwUFG0ONdPVc7RTZgM4UvEMpMuTKT+tN9jqUOHVwgA1CBW7PdDe6u9SmcTylqIEPQ</vt:lpwstr>
  </property>
  <property fmtid="{D5CDD505-2E9C-101B-9397-08002B2CF9AE}" pid="86" name="x1ye=84">
    <vt:lpwstr>HytB9ULxUMuZen7xkFvBHlFzXeJ9NH4m5MTuKfiK2fE+lBqQ/2s7MEeliiIdtFn9A66Z0RbHx/CvtrMAk/WUA5tarHExU2ik+GksKdFf7uGwzSIt430wfok6B2mPGcSC11k319jupXUzlCD1YhP2U/UTpPWsDfcSJ3sMOAeI8Xfonw8Fe5W7m4zv/mdqiPhOzi0luPhyFOHrD4qfpUVNFstWLKD9cN5rN31M9R/n7fLfhPowCnc43lMc806Wapi</vt:lpwstr>
  </property>
  <property fmtid="{D5CDD505-2E9C-101B-9397-08002B2CF9AE}" pid="87" name="x1ye=85">
    <vt:lpwstr>TJPhbM/snY3HmSZ4mQ2YvpzvDcm3zAKe1VYylJgamivN4O77kn8izQl3N/o/OKyQZ+TUfy4AQ636RMYjGa/AXw6DkCk5K4HN5GmUWuPrJPER6ZqAG8XncGENJYjUnC7O5UyTDKje+wk8H6yWbJ49qIKaAHC/85+zJ5YKSE0bAHwliheMKmb0g/bkQuqKGcL4M7SW67MSu2umr5h8G5P6jmv3BvtkeQhpo+IPqnV7DT4oIKdU1j32jE1x6mmlPbn</vt:lpwstr>
  </property>
  <property fmtid="{D5CDD505-2E9C-101B-9397-08002B2CF9AE}" pid="88" name="x1ye=86">
    <vt:lpwstr>ojJj/fza1rK9mFszBjwjQeYX8Zwc3UADMhgQojABpKmGjUKufEN9rpoQOAYcQQcLNLrtLgxlzLKyPNmzTMrN3oclfeHy7TnzPySWaWYsVwaPojrYyDLPj7A67te0G1IrsVKdjpoVlWCeXUXR2p7xki7B/VhZ1FneHdWJq7xEfXXCxfZ+XZu1QEY2CmpZo2Cl17dw0Hf6ErS7VX229knNB604vXMtOJuw14mT6XHCU4X8+91HeX9QhZHvh5YK2FT</vt:lpwstr>
  </property>
  <property fmtid="{D5CDD505-2E9C-101B-9397-08002B2CF9AE}" pid="89" name="x1ye=87">
    <vt:lpwstr>YFDz8TVkucZs6z/z/TrCDqXZP8jsDrniW9LfPWFx4RoiNJwl4hJOcc7tvxhOCHLwSJB4ehVkDZ15mmSKFsb/ZjG3zTj+wbE2U/AITAwuVV3pefa24P1z9nzEwHVvcCZSrhPRqRFYEvl1d2Dyp8y/xEWoPcm+5Koks8gYVWh3zEs0I/QQkTHql8tX6FsSyUcHfsB236SPzROJHQXQl61Hf8Mze3QR/2FbsVJLhkNudFfP5kby1FOjupOe+ekZa2T</vt:lpwstr>
  </property>
  <property fmtid="{D5CDD505-2E9C-101B-9397-08002B2CF9AE}" pid="90" name="x1ye=88">
    <vt:lpwstr>/xIe4xu7M0b+hDOa49u1ilBkPWWjBBO0sRlo/x1l0k47NTNMbqoI2oVCcIXX+xmYN1N3nsLMRdd+hUMeqc+vWwGIgOPz+SRipIV/OUTsa2eaXHx7qq+t4hsTQZY+Gfb1UMr/XuQZ6h9SwqaUXqaHpSX5ZiGRQeKQ4t4/6eUUX2BXAAA=</vt:lpwstr>
  </property>
  <property fmtid="{D5CDD505-2E9C-101B-9397-08002B2CF9AE}" pid="91" name="x1ye=9">
    <vt:lpwstr>wwkeujyybN6Bxq4tKi/1B2zHUTkNiPt7sqIyhg6mLwdvm4XLyAb8I2lNTFQcHjn528CULaEBPsqbB43TdqND3iHIQ7gB4Od16+n6qgLJl3aBmVm1hxNgGxgsl/cj77iS6VmErJlpKVPXPnuXmaz9g3jGRVu9FzqlaXA2+mWFHI341+kGUENsjcMJU92USNe4C3Ac9FdQetCSIOnybI8xeFhf2URWugtOUjHLPf3MrSv7G9sMG5IoTNTL1jEC6mL</vt:lpwstr>
  </property>
</Properties>
</file>